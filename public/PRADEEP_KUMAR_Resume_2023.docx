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documenttopsection"/>
        <w:tblW w:w="0" w:type="auto"/>
        <w:tblCellSpacing w:w="0" w:type="dxa"/>
        <w:tblLayout w:type="fixed"/>
        <w:tblCellMar>
          <w:left w:w="0" w:type="dxa"/>
          <w:right w:w="0" w:type="dxa"/>
        </w:tblCellMar>
        <w:tblLook w:val="05E0" w:firstRow="1" w:lastRow="1" w:firstColumn="1" w:lastColumn="1" w:noHBand="0" w:noVBand="1"/>
      </w:tblPr>
      <w:tblGrid>
        <w:gridCol w:w="8100"/>
        <w:gridCol w:w="2846"/>
      </w:tblGrid>
      <w:tr w:rsidR="00B047B8" w14:paraId="1C7B47C6" w14:textId="77777777">
        <w:trPr>
          <w:tblCellSpacing w:w="0" w:type="dxa"/>
        </w:trPr>
        <w:tc>
          <w:tcPr>
            <w:tcW w:w="8100" w:type="dxa"/>
            <w:tcMar>
              <w:top w:w="0" w:type="dxa"/>
              <w:left w:w="0" w:type="dxa"/>
              <w:bottom w:w="0" w:type="dxa"/>
              <w:right w:w="0" w:type="dxa"/>
            </w:tcMar>
            <w:hideMark/>
          </w:tcPr>
          <w:p w14:paraId="02C44F4C" w14:textId="77777777" w:rsidR="00B047B8" w:rsidRDefault="00000000">
            <w:pPr>
              <w:pStyle w:val="documentname"/>
              <w:spacing w:before="400"/>
              <w:rPr>
                <w:rStyle w:val="documentleft-box"/>
                <w:rFonts w:ascii="Century Gothic" w:eastAsia="Century Gothic" w:hAnsi="Century Gothic" w:cs="Century Gothic"/>
              </w:rPr>
            </w:pPr>
            <w:r>
              <w:rPr>
                <w:rStyle w:val="span"/>
                <w:rFonts w:ascii="Century Gothic" w:eastAsia="Century Gothic" w:hAnsi="Century Gothic" w:cs="Century Gothic"/>
              </w:rPr>
              <w:t>PRADEEP KUMAR</w:t>
            </w:r>
          </w:p>
          <w:p w14:paraId="4022D600" w14:textId="5843C6F0" w:rsidR="00B047B8" w:rsidRDefault="009218F2">
            <w:pPr>
              <w:pStyle w:val="documentresumeTitle"/>
              <w:rPr>
                <w:rStyle w:val="documentleft-box"/>
                <w:rFonts w:ascii="Century Gothic" w:eastAsia="Century Gothic" w:hAnsi="Century Gothic" w:cs="Century Gothic"/>
              </w:rPr>
            </w:pPr>
            <w:r>
              <w:rPr>
                <w:rStyle w:val="documentleft-box"/>
                <w:rFonts w:ascii="Century Gothic" w:eastAsia="Century Gothic" w:hAnsi="Century Gothic" w:cs="Century Gothic"/>
              </w:rPr>
              <w:t>Technical Lead</w:t>
            </w:r>
            <w:r w:rsidR="00000000">
              <w:rPr>
                <w:rStyle w:val="documentleft-box"/>
                <w:rFonts w:ascii="Century Gothic" w:eastAsia="Century Gothic" w:hAnsi="Century Gothic" w:cs="Century Gothic"/>
              </w:rPr>
              <w:t xml:space="preserve"> [ 1</w:t>
            </w:r>
            <w:r>
              <w:rPr>
                <w:rStyle w:val="documentleft-box"/>
                <w:rFonts w:ascii="Century Gothic" w:eastAsia="Century Gothic" w:hAnsi="Century Gothic" w:cs="Century Gothic"/>
              </w:rPr>
              <w:t>1</w:t>
            </w:r>
            <w:r w:rsidR="00000000">
              <w:rPr>
                <w:rStyle w:val="documentleft-box"/>
                <w:rFonts w:ascii="Century Gothic" w:eastAsia="Century Gothic" w:hAnsi="Century Gothic" w:cs="Century Gothic"/>
              </w:rPr>
              <w:t xml:space="preserve"> Years </w:t>
            </w:r>
            <w:proofErr w:type="gramStart"/>
            <w:r w:rsidR="001D4667">
              <w:rPr>
                <w:rStyle w:val="documentleft-box"/>
                <w:rFonts w:ascii="Century Gothic" w:eastAsia="Century Gothic" w:hAnsi="Century Gothic" w:cs="Century Gothic"/>
              </w:rPr>
              <w:t xml:space="preserve">Experience </w:t>
            </w:r>
            <w:r w:rsidR="00000000">
              <w:rPr>
                <w:rStyle w:val="documentleft-box"/>
                <w:rFonts w:ascii="Century Gothic" w:eastAsia="Century Gothic" w:hAnsi="Century Gothic" w:cs="Century Gothic"/>
              </w:rPr>
              <w:t>]</w:t>
            </w:r>
            <w:proofErr w:type="gramEnd"/>
          </w:p>
          <w:tbl>
            <w:tblPr>
              <w:tblStyle w:val="documentaddress"/>
              <w:tblW w:w="0" w:type="auto"/>
              <w:tblCellSpacing w:w="0" w:type="dxa"/>
              <w:tblLayout w:type="fixed"/>
              <w:tblCellMar>
                <w:left w:w="0" w:type="dxa"/>
                <w:right w:w="0" w:type="dxa"/>
              </w:tblCellMar>
              <w:tblLook w:val="05E0" w:firstRow="1" w:lastRow="1" w:firstColumn="1" w:lastColumn="1" w:noHBand="0" w:noVBand="1"/>
            </w:tblPr>
            <w:tblGrid>
              <w:gridCol w:w="4050"/>
              <w:gridCol w:w="4050"/>
            </w:tblGrid>
            <w:tr w:rsidR="00B047B8" w14:paraId="1DA1231C" w14:textId="77777777">
              <w:trPr>
                <w:tblCellSpacing w:w="0" w:type="dxa"/>
              </w:trPr>
              <w:tc>
                <w:tcPr>
                  <w:tcW w:w="4050" w:type="dxa"/>
                  <w:tcMar>
                    <w:top w:w="200" w:type="dxa"/>
                    <w:left w:w="0" w:type="dxa"/>
                    <w:bottom w:w="0" w:type="dxa"/>
                    <w:right w:w="0" w:type="dxa"/>
                  </w:tcMar>
                  <w:hideMark/>
                </w:tcPr>
                <w:p w14:paraId="13788B1B" w14:textId="74DFBEB9" w:rsidR="00B047B8" w:rsidRDefault="00C929B3">
                  <w:pPr>
                    <w:pStyle w:val="div"/>
                    <w:spacing w:line="420" w:lineRule="atLeast"/>
                    <w:rPr>
                      <w:rStyle w:val="documentaddressaddressleft"/>
                      <w:rFonts w:ascii="Century Gothic" w:eastAsia="Century Gothic" w:hAnsi="Century Gothic" w:cs="Century Gothic"/>
                      <w:sz w:val="22"/>
                      <w:szCs w:val="22"/>
                    </w:rPr>
                  </w:pPr>
                  <w:r>
                    <w:rPr>
                      <w:rStyle w:val="span"/>
                      <w:rFonts w:ascii="Century Gothic" w:eastAsia="Century Gothic" w:hAnsi="Century Gothic" w:cs="Century Gothic"/>
                      <w:b/>
                      <w:bCs/>
                      <w:sz w:val="22"/>
                      <w:szCs w:val="22"/>
                    </w:rPr>
                    <w:t xml:space="preserve">Address:  </w:t>
                  </w:r>
                  <w:r w:rsidRPr="00C929B3">
                    <w:rPr>
                      <w:rStyle w:val="span"/>
                      <w:rFonts w:ascii="Century Gothic" w:eastAsia="Century Gothic" w:hAnsi="Century Gothic" w:cs="Century Gothic"/>
                      <w:sz w:val="22"/>
                      <w:szCs w:val="22"/>
                    </w:rPr>
                    <w:t>Noida</w:t>
                  </w:r>
                  <w:r>
                    <w:rPr>
                      <w:rStyle w:val="span"/>
                      <w:rFonts w:ascii="Century Gothic" w:eastAsia="Century Gothic" w:hAnsi="Century Gothic" w:cs="Century Gothic"/>
                      <w:sz w:val="22"/>
                      <w:szCs w:val="22"/>
                    </w:rPr>
                    <w:t>, 201009</w:t>
                  </w:r>
                </w:p>
                <w:p w14:paraId="127D51C5" w14:textId="1FF9F232" w:rsidR="00B047B8" w:rsidRDefault="00000000">
                  <w:pPr>
                    <w:pStyle w:val="div"/>
                    <w:spacing w:line="420" w:lineRule="atLeast"/>
                    <w:rPr>
                      <w:rStyle w:val="documentaddressaddressleft"/>
                      <w:rFonts w:ascii="Century Gothic" w:eastAsia="Century Gothic" w:hAnsi="Century Gothic" w:cs="Century Gothic"/>
                      <w:sz w:val="22"/>
                      <w:szCs w:val="22"/>
                    </w:rPr>
                  </w:pPr>
                  <w:r>
                    <w:rPr>
                      <w:rStyle w:val="span"/>
                      <w:rFonts w:ascii="Century Gothic" w:eastAsia="Century Gothic" w:hAnsi="Century Gothic" w:cs="Century Gothic"/>
                      <w:b/>
                      <w:bCs/>
                      <w:sz w:val="22"/>
                      <w:szCs w:val="22"/>
                    </w:rPr>
                    <w:t>Phone</w:t>
                  </w:r>
                  <w:r w:rsidR="00C929B3">
                    <w:rPr>
                      <w:rStyle w:val="span"/>
                      <w:rFonts w:ascii="Century Gothic" w:eastAsia="Century Gothic" w:hAnsi="Century Gothic" w:cs="Century Gothic"/>
                      <w:b/>
                      <w:bCs/>
                      <w:sz w:val="22"/>
                      <w:szCs w:val="22"/>
                    </w:rPr>
                    <w:t>: +91-</w:t>
                  </w:r>
                  <w:r>
                    <w:rPr>
                      <w:rStyle w:val="span"/>
                      <w:rFonts w:ascii="Century Gothic" w:eastAsia="Century Gothic" w:hAnsi="Century Gothic" w:cs="Century Gothic"/>
                      <w:sz w:val="22"/>
                      <w:szCs w:val="22"/>
                    </w:rPr>
                    <w:t>9015446567</w:t>
                  </w:r>
                </w:p>
                <w:p w14:paraId="6CB6A690" w14:textId="0CCF1CBF" w:rsidR="00B047B8" w:rsidRDefault="00C929B3">
                  <w:pPr>
                    <w:pStyle w:val="div"/>
                    <w:spacing w:line="420" w:lineRule="atLeast"/>
                    <w:rPr>
                      <w:rStyle w:val="documentaddressaddressleft"/>
                      <w:rFonts w:ascii="Century Gothic" w:eastAsia="Century Gothic" w:hAnsi="Century Gothic" w:cs="Century Gothic"/>
                      <w:sz w:val="22"/>
                      <w:szCs w:val="22"/>
                    </w:rPr>
                  </w:pPr>
                  <w:r>
                    <w:rPr>
                      <w:rStyle w:val="span"/>
                      <w:rFonts w:ascii="Century Gothic" w:eastAsia="Century Gothic" w:hAnsi="Century Gothic" w:cs="Century Gothic"/>
                      <w:b/>
                      <w:bCs/>
                      <w:sz w:val="22"/>
                      <w:szCs w:val="22"/>
                    </w:rPr>
                    <w:t>E-mail pradeep7384@gmail.com</w:t>
                  </w:r>
                </w:p>
              </w:tc>
              <w:tc>
                <w:tcPr>
                  <w:tcW w:w="4050" w:type="dxa"/>
                  <w:tcMar>
                    <w:top w:w="200" w:type="dxa"/>
                    <w:left w:w="0" w:type="dxa"/>
                    <w:bottom w:w="0" w:type="dxa"/>
                    <w:right w:w="0" w:type="dxa"/>
                  </w:tcMar>
                  <w:hideMark/>
                </w:tcPr>
                <w:p w14:paraId="26F4EFD2" w14:textId="77777777" w:rsidR="00B047B8" w:rsidRDefault="00000000">
                  <w:pPr>
                    <w:pStyle w:val="div"/>
                    <w:spacing w:line="420" w:lineRule="atLeast"/>
                    <w:rPr>
                      <w:rStyle w:val="documentaddressaddressright"/>
                      <w:rFonts w:ascii="Century Gothic" w:eastAsia="Century Gothic" w:hAnsi="Century Gothic" w:cs="Century Gothic"/>
                      <w:sz w:val="22"/>
                      <w:szCs w:val="22"/>
                    </w:rPr>
                  </w:pPr>
                  <w:r>
                    <w:rPr>
                      <w:rStyle w:val="txtBold"/>
                      <w:rFonts w:ascii="Century Gothic" w:eastAsia="Century Gothic" w:hAnsi="Century Gothic" w:cs="Century Gothic"/>
                      <w:sz w:val="22"/>
                      <w:szCs w:val="22"/>
                    </w:rPr>
                    <w:t>LinkedIn</w:t>
                  </w:r>
                  <w:r>
                    <w:rPr>
                      <w:rStyle w:val="documentaddressaddressright"/>
                      <w:rFonts w:ascii="Century Gothic" w:eastAsia="Century Gothic" w:hAnsi="Century Gothic" w:cs="Century Gothic"/>
                      <w:sz w:val="22"/>
                      <w:szCs w:val="22"/>
                    </w:rPr>
                    <w:t xml:space="preserve"> </w:t>
                  </w:r>
                  <w:r>
                    <w:rPr>
                      <w:rStyle w:val="span"/>
                      <w:rFonts w:ascii="Century Gothic" w:eastAsia="Century Gothic" w:hAnsi="Century Gothic" w:cs="Century Gothic"/>
                      <w:sz w:val="22"/>
                      <w:szCs w:val="22"/>
                    </w:rPr>
                    <w:t>linkedin.com/in/pradeep-kumar-4a2b3648</w:t>
                  </w:r>
                </w:p>
              </w:tc>
            </w:tr>
          </w:tbl>
          <w:p w14:paraId="485B6C7B" w14:textId="1455ED40" w:rsidR="009218F2" w:rsidRDefault="009218F2" w:rsidP="009218F2">
            <w:pPr>
              <w:pStyle w:val="documentleft-boxParagraph"/>
              <w:spacing w:line="320" w:lineRule="atLeast"/>
              <w:ind w:right="-2784"/>
              <w:textAlignment w:val="auto"/>
              <w:rPr>
                <w:rStyle w:val="documentleft-box"/>
                <w:rFonts w:ascii="Century Gothic" w:eastAsia="Century Gothic" w:hAnsi="Century Gothic" w:cs="Century Gothic"/>
                <w:b/>
                <w:bCs/>
                <w:sz w:val="22"/>
                <w:szCs w:val="22"/>
              </w:rPr>
            </w:pPr>
            <w:r w:rsidRPr="009218F2">
              <w:rPr>
                <w:rStyle w:val="documentleft-box"/>
                <w:rFonts w:ascii="Century Gothic" w:eastAsia="Century Gothic" w:hAnsi="Century Gothic" w:cs="Century Gothic"/>
                <w:b/>
                <w:bCs/>
                <w:sz w:val="22"/>
                <w:szCs w:val="22"/>
              </w:rPr>
              <w:t xml:space="preserve">Web: </w:t>
            </w:r>
            <w:hyperlink r:id="rId7" w:history="1">
              <w:r w:rsidRPr="00FA6D4E">
                <w:rPr>
                  <w:rStyle w:val="Hyperlink"/>
                  <w:rFonts w:ascii="Century Gothic" w:eastAsia="Century Gothic" w:hAnsi="Century Gothic" w:cs="Century Gothic"/>
                  <w:b/>
                  <w:bCs/>
                  <w:sz w:val="22"/>
                  <w:szCs w:val="22"/>
                </w:rPr>
                <w:t>www.pradeeptechnical.com</w:t>
              </w:r>
            </w:hyperlink>
            <w:r>
              <w:rPr>
                <w:rStyle w:val="documentleft-box"/>
                <w:rFonts w:ascii="Century Gothic" w:eastAsia="Century Gothic" w:hAnsi="Century Gothic" w:cs="Century Gothic"/>
                <w:b/>
                <w:bCs/>
                <w:sz w:val="22"/>
                <w:szCs w:val="22"/>
              </w:rPr>
              <w:t xml:space="preserve">,  </w:t>
            </w:r>
            <w:r>
              <w:rPr>
                <w:rStyle w:val="documentleft-box"/>
                <w:rFonts w:ascii="Century Gothic" w:eastAsia="Century Gothic" w:hAnsi="Century Gothic" w:cs="Century Gothic"/>
                <w:b/>
                <w:bCs/>
                <w:sz w:val="22"/>
                <w:szCs w:val="22"/>
              </w:rPr>
              <w:br/>
            </w:r>
            <w:r>
              <w:rPr>
                <w:rStyle w:val="Strong1"/>
                <w:rFonts w:ascii="Century Gothic" w:eastAsia="Century Gothic" w:hAnsi="Century Gothic" w:cs="Century Gothic"/>
                <w:b/>
                <w:bCs/>
                <w:sz w:val="22"/>
                <w:szCs w:val="22"/>
              </w:rPr>
              <w:t xml:space="preserve">Git: </w:t>
            </w:r>
            <w:hyperlink r:id="rId8" w:history="1">
              <w:r w:rsidRPr="00FA6D4E">
                <w:rPr>
                  <w:rStyle w:val="Hyperlink"/>
                  <w:rFonts w:ascii="Century Gothic" w:eastAsia="Century Gothic" w:hAnsi="Century Gothic" w:cs="Century Gothic"/>
                  <w:b/>
                  <w:bCs/>
                  <w:sz w:val="22"/>
                  <w:szCs w:val="22"/>
                </w:rPr>
                <w:t>https://github.com/pradeep4uhere</w:t>
              </w:r>
            </w:hyperlink>
          </w:p>
          <w:p w14:paraId="765D9395" w14:textId="3F7B6526" w:rsidR="009218F2" w:rsidRDefault="009218F2" w:rsidP="009218F2">
            <w:pPr>
              <w:pStyle w:val="p"/>
              <w:spacing w:line="320" w:lineRule="atLeast"/>
              <w:rPr>
                <w:rFonts w:ascii="Century Gothic" w:eastAsia="Century Gothic" w:hAnsi="Century Gothic" w:cs="Century Gothic"/>
                <w:sz w:val="22"/>
                <w:szCs w:val="22"/>
              </w:rPr>
            </w:pPr>
            <w:r>
              <w:rPr>
                <w:rStyle w:val="Strong1"/>
                <w:rFonts w:eastAsia="Century Gothic"/>
                <w:b/>
                <w:bCs/>
              </w:rPr>
              <w:t xml:space="preserve">Docker Hub: </w:t>
            </w:r>
            <w:hyperlink r:id="rId9" w:history="1">
              <w:r w:rsidRPr="00FA6D4E">
                <w:rPr>
                  <w:rStyle w:val="Hyperlink"/>
                  <w:rFonts w:eastAsia="Century Gothic"/>
                  <w:b/>
                  <w:bCs/>
                </w:rPr>
                <w:t>https://hub.docker.com/r/payertrust/pradeeptechnical</w:t>
              </w:r>
            </w:hyperlink>
            <w:r>
              <w:rPr>
                <w:rStyle w:val="Strong1"/>
                <w:rFonts w:eastAsia="Century Gothic"/>
                <w:b/>
                <w:bCs/>
              </w:rPr>
              <w:t xml:space="preserve"> </w:t>
            </w:r>
          </w:p>
          <w:p w14:paraId="49CC9827" w14:textId="7BE445C8" w:rsidR="00B047B8" w:rsidRPr="009218F2" w:rsidRDefault="00B047B8">
            <w:pPr>
              <w:pStyle w:val="documentleft-boxParagraph"/>
              <w:spacing w:line="320" w:lineRule="atLeast"/>
              <w:textAlignment w:val="auto"/>
              <w:rPr>
                <w:rStyle w:val="documentleft-box"/>
                <w:rFonts w:ascii="Century Gothic" w:eastAsia="Century Gothic" w:hAnsi="Century Gothic" w:cs="Century Gothic"/>
                <w:b/>
                <w:bCs/>
                <w:sz w:val="22"/>
                <w:szCs w:val="22"/>
              </w:rPr>
            </w:pPr>
          </w:p>
        </w:tc>
        <w:tc>
          <w:tcPr>
            <w:tcW w:w="2846" w:type="dxa"/>
            <w:tcMar>
              <w:top w:w="0" w:type="dxa"/>
              <w:left w:w="0" w:type="dxa"/>
              <w:bottom w:w="0" w:type="dxa"/>
              <w:right w:w="0" w:type="dxa"/>
            </w:tcMar>
            <w:hideMark/>
          </w:tcPr>
          <w:p w14:paraId="48F5E5BC" w14:textId="77777777" w:rsidR="00B047B8" w:rsidRDefault="00000000">
            <w:pPr>
              <w:pStyle w:val="documentprflPicdiv"/>
              <w:spacing w:line="320" w:lineRule="atLeast"/>
              <w:rPr>
                <w:rStyle w:val="documentright-box"/>
                <w:rFonts w:ascii="Century Gothic" w:eastAsia="Century Gothic" w:hAnsi="Century Gothic" w:cs="Century Gothic"/>
                <w:sz w:val="22"/>
                <w:szCs w:val="22"/>
              </w:rPr>
            </w:pPr>
            <w:r>
              <w:rPr>
                <w:rStyle w:val="documentright-box"/>
                <w:rFonts w:ascii="Century Gothic" w:eastAsia="Century Gothic" w:hAnsi="Century Gothic" w:cs="Century Gothic"/>
                <w:noProof/>
                <w:sz w:val="22"/>
                <w:szCs w:val="22"/>
              </w:rPr>
              <w:drawing>
                <wp:inline distT="0" distB="0" distL="0" distR="0" wp14:anchorId="0D764F6E" wp14:editId="0E262A45">
                  <wp:extent cx="1254034" cy="1254034"/>
                  <wp:effectExtent l="0" t="0" r="3810" b="3810"/>
                  <wp:docPr id="100002" name="Picture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r:embed="rId10"/>
                          <a:stretch>
                            <a:fillRect/>
                          </a:stretch>
                        </pic:blipFill>
                        <pic:spPr>
                          <a:xfrm>
                            <a:off x="0" y="0"/>
                            <a:ext cx="1263111" cy="1263111"/>
                          </a:xfrm>
                          <a:prstGeom prst="rect">
                            <a:avLst/>
                          </a:prstGeom>
                          <a:ln>
                            <a:noFill/>
                          </a:ln>
                        </pic:spPr>
                      </pic:pic>
                    </a:graphicData>
                  </a:graphic>
                </wp:inline>
              </w:drawing>
            </w:r>
          </w:p>
        </w:tc>
      </w:tr>
    </w:tbl>
    <w:p w14:paraId="407D2EAD" w14:textId="77777777" w:rsidR="00B047B8" w:rsidRDefault="00000000">
      <w:pPr>
        <w:pStyle w:val="p"/>
        <w:spacing w:before="400" w:line="320" w:lineRule="atLeast"/>
        <w:rPr>
          <w:rFonts w:ascii="Century Gothic" w:eastAsia="Century Gothic" w:hAnsi="Century Gothic" w:cs="Century Gothic"/>
          <w:sz w:val="22"/>
          <w:szCs w:val="22"/>
        </w:rPr>
      </w:pPr>
      <w:r>
        <w:rPr>
          <w:rFonts w:ascii="Century Gothic" w:eastAsia="Century Gothic" w:hAnsi="Century Gothic" w:cs="Century Gothic"/>
          <w:sz w:val="22"/>
          <w:szCs w:val="22"/>
        </w:rPr>
        <w:t>Persistent professional equipped with 11 years of comprehensive experience in IT industry. Provides strong technical direction across multiple projects. Responsible and articulate individual with strengths in solutions optimization, mobile and cloud solutions and global project management. Hardworking software development professional driven to increase team effectiveness. Focused on usability and performance improvements. Proven history of developing useful, efficient and cost-effective projects.</w:t>
      </w:r>
    </w:p>
    <w:tbl>
      <w:tblPr>
        <w:tblStyle w:val="documentheading"/>
        <w:tblW w:w="0" w:type="auto"/>
        <w:tblCellSpacing w:w="0" w:type="dxa"/>
        <w:tblLayout w:type="fixed"/>
        <w:tblCellMar>
          <w:left w:w="0" w:type="dxa"/>
          <w:right w:w="0" w:type="dxa"/>
        </w:tblCellMar>
        <w:tblLook w:val="05E0" w:firstRow="1" w:lastRow="1" w:firstColumn="1" w:lastColumn="1" w:noHBand="0" w:noVBand="1"/>
      </w:tblPr>
      <w:tblGrid>
        <w:gridCol w:w="760"/>
        <w:gridCol w:w="10186"/>
      </w:tblGrid>
      <w:tr w:rsidR="00B047B8" w14:paraId="71762B30" w14:textId="77777777">
        <w:trPr>
          <w:tblCellSpacing w:w="0" w:type="dxa"/>
        </w:trPr>
        <w:tc>
          <w:tcPr>
            <w:tcW w:w="760" w:type="dxa"/>
            <w:tcMar>
              <w:top w:w="400" w:type="dxa"/>
              <w:left w:w="0" w:type="dxa"/>
              <w:bottom w:w="100" w:type="dxa"/>
              <w:right w:w="0" w:type="dxa"/>
            </w:tcMar>
            <w:hideMark/>
          </w:tcPr>
          <w:p w14:paraId="1D748215" w14:textId="77777777" w:rsidR="00B047B8" w:rsidRDefault="00000000">
            <w:pPr>
              <w:rPr>
                <w:rFonts w:ascii="Century Gothic" w:eastAsia="Century Gothic" w:hAnsi="Century Gothic" w:cs="Century Gothic"/>
                <w:sz w:val="22"/>
                <w:szCs w:val="22"/>
              </w:rPr>
            </w:pPr>
            <w:r>
              <w:rPr>
                <w:rFonts w:ascii="Century Gothic" w:eastAsia="Century Gothic" w:hAnsi="Century Gothic" w:cs="Century Gothic"/>
                <w:noProof/>
                <w:sz w:val="22"/>
                <w:szCs w:val="22"/>
              </w:rPr>
              <w:drawing>
                <wp:inline distT="0" distB="0" distL="0" distR="0" wp14:anchorId="24C3560B" wp14:editId="74C8A63B">
                  <wp:extent cx="368466" cy="368677"/>
                  <wp:effectExtent l="0" t="0" r="0" b="0"/>
                  <wp:docPr id="100004" name="Picture 1000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4" name=""/>
                          <pic:cNvPicPr>
                            <a:picLocks/>
                          </pic:cNvPicPr>
                        </pic:nvPicPr>
                        <pic:blipFill>
                          <a:blip r:embed="rId11"/>
                          <a:stretch>
                            <a:fillRect/>
                          </a:stretch>
                        </pic:blipFill>
                        <pic:spPr>
                          <a:xfrm>
                            <a:off x="0" y="0"/>
                            <a:ext cx="368466" cy="368677"/>
                          </a:xfrm>
                          <a:prstGeom prst="rect">
                            <a:avLst/>
                          </a:prstGeom>
                        </pic:spPr>
                      </pic:pic>
                    </a:graphicData>
                  </a:graphic>
                </wp:inline>
              </w:drawing>
            </w:r>
            <w:r>
              <w:rPr>
                <w:rStyle w:val="documentheadingIcon"/>
                <w:rFonts w:ascii="Century Gothic" w:eastAsia="Century Gothic" w:hAnsi="Century Gothic" w:cs="Century Gothic"/>
                <w:b/>
                <w:bCs/>
                <w:sz w:val="22"/>
                <w:szCs w:val="22"/>
              </w:rPr>
              <w:t xml:space="preserve"> </w:t>
            </w:r>
          </w:p>
        </w:tc>
        <w:tc>
          <w:tcPr>
            <w:tcW w:w="10186" w:type="dxa"/>
            <w:tcMar>
              <w:top w:w="400" w:type="dxa"/>
              <w:left w:w="0" w:type="dxa"/>
              <w:bottom w:w="100" w:type="dxa"/>
              <w:right w:w="0" w:type="dxa"/>
            </w:tcMar>
            <w:hideMark/>
          </w:tcPr>
          <w:p w14:paraId="19AF344D" w14:textId="77777777" w:rsidR="00B047B8" w:rsidRDefault="00000000">
            <w:pPr>
              <w:pStyle w:val="documentsectiontitle"/>
              <w:rPr>
                <w:rStyle w:val="documentsectiontitleCell"/>
                <w:rFonts w:ascii="Century Gothic" w:eastAsia="Century Gothic" w:hAnsi="Century Gothic" w:cs="Century Gothic"/>
                <w:b/>
                <w:bCs/>
              </w:rPr>
            </w:pPr>
            <w:r>
              <w:rPr>
                <w:rStyle w:val="documentsectiontitleCell"/>
                <w:rFonts w:ascii="Century Gothic" w:eastAsia="Century Gothic" w:hAnsi="Century Gothic" w:cs="Century Gothic"/>
                <w:b/>
                <w:bCs/>
              </w:rPr>
              <w:t>Skills</w:t>
            </w:r>
          </w:p>
        </w:tc>
      </w:tr>
    </w:tbl>
    <w:p w14:paraId="5D63B9A3" w14:textId="320F84D5" w:rsidR="00B047B8" w:rsidRDefault="00000000">
      <w:pPr>
        <w:tabs>
          <w:tab w:val="right" w:pos="10926"/>
        </w:tabs>
        <w:spacing w:line="320" w:lineRule="atLeast"/>
        <w:ind w:left="1800"/>
        <w:textAlignment w:val="auto"/>
        <w:rPr>
          <w:rStyle w:val="ratvtextpnth-last-child1"/>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React.js,</w:t>
      </w:r>
      <w:r w:rsidR="00056C29">
        <w:rPr>
          <w:rStyle w:val="ratvtextpnth-last-child1"/>
          <w:rFonts w:ascii="Century Gothic" w:eastAsia="Century Gothic" w:hAnsi="Century Gothic" w:cs="Century Gothic"/>
          <w:sz w:val="22"/>
          <w:szCs w:val="22"/>
        </w:rPr>
        <w:t xml:space="preserve"> React Native</w:t>
      </w:r>
      <w:r>
        <w:rPr>
          <w:rStyle w:val="ratvtextpnth-last-child1"/>
          <w:rFonts w:ascii="Century Gothic" w:eastAsia="Century Gothic" w:hAnsi="Century Gothic" w:cs="Century Gothic"/>
          <w:sz w:val="22"/>
          <w:szCs w:val="22"/>
        </w:rPr>
        <w:t xml:space="preserve"> Node</w:t>
      </w:r>
      <w:r w:rsidR="00056C29">
        <w:rPr>
          <w:rStyle w:val="ratvtextpnth-last-child1"/>
          <w:rFonts w:ascii="Century Gothic" w:eastAsia="Century Gothic" w:hAnsi="Century Gothic" w:cs="Century Gothic"/>
          <w:sz w:val="22"/>
          <w:szCs w:val="22"/>
        </w:rPr>
        <w:t>.js</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14:anchorId="509E1527" wp14:editId="5B9E4C69">
            <wp:extent cx="1890591" cy="89466"/>
            <wp:effectExtent l="0" t="0" r="0" b="0"/>
            <wp:docPr id="100006" name="Picture 1000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6" name=""/>
                    <pic:cNvPicPr>
                      <a:picLocks/>
                    </pic:cNvPicPr>
                  </pic:nvPicPr>
                  <pic:blipFill>
                    <a:blip r:embed="rId12"/>
                    <a:stretch>
                      <a:fillRect/>
                    </a:stretch>
                  </pic:blipFill>
                  <pic:spPr>
                    <a:xfrm>
                      <a:off x="0" y="0"/>
                      <a:ext cx="1890591" cy="89466"/>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14:paraId="55D57CF4" w14:textId="77777777" w:rsidR="00B047B8" w:rsidRDefault="00000000">
      <w:pPr>
        <w:pStyle w:val="documentsinglecolumn"/>
        <w:tabs>
          <w:tab w:val="right" w:pos="10926"/>
        </w:tabs>
        <w:spacing w:before="15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Laravel Framework, PHP &amp; MySQL</w:t>
      </w:r>
      <w:r>
        <w:rPr>
          <w:rFonts w:ascii="Century Gothic" w:eastAsia="Century Gothic" w:hAnsi="Century Gothic" w:cs="Century Gothic"/>
          <w:sz w:val="22"/>
          <w:szCs w:val="22"/>
        </w:rPr>
        <w:t xml:space="preserve"> </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14:anchorId="62E650C7" wp14:editId="38B5CD11">
            <wp:extent cx="1890591" cy="89466"/>
            <wp:effectExtent l="0" t="0" r="0" b="0"/>
            <wp:docPr id="100008" name="Picture 1000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8" name=""/>
                    <pic:cNvPicPr>
                      <a:picLocks/>
                    </pic:cNvPicPr>
                  </pic:nvPicPr>
                  <pic:blipFill>
                    <a:blip r:embed="rId12"/>
                    <a:stretch>
                      <a:fillRect/>
                    </a:stretch>
                  </pic:blipFill>
                  <pic:spPr>
                    <a:xfrm>
                      <a:off x="0" y="0"/>
                      <a:ext cx="1890591" cy="89466"/>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14:paraId="7A277534" w14:textId="05F44406" w:rsidR="00B047B8" w:rsidRDefault="00000000">
      <w:pPr>
        <w:pStyle w:val="documentsinglecolumn"/>
        <w:tabs>
          <w:tab w:val="right" w:pos="10926"/>
        </w:tabs>
        <w:spacing w:before="15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 xml:space="preserve">HTML, </w:t>
      </w:r>
      <w:r w:rsidR="009218F2">
        <w:rPr>
          <w:rStyle w:val="ratvtextpnth-last-child1"/>
          <w:rFonts w:ascii="Century Gothic" w:eastAsia="Century Gothic" w:hAnsi="Century Gothic" w:cs="Century Gothic"/>
          <w:sz w:val="22"/>
          <w:szCs w:val="22"/>
        </w:rPr>
        <w:t>CSS,</w:t>
      </w:r>
      <w:r w:rsidR="00043D34">
        <w:rPr>
          <w:rStyle w:val="ratvtextpnth-last-child1"/>
          <w:rFonts w:ascii="Century Gothic" w:eastAsia="Century Gothic" w:hAnsi="Century Gothic" w:cs="Century Gothic"/>
          <w:sz w:val="22"/>
          <w:szCs w:val="22"/>
        </w:rPr>
        <w:t xml:space="preserve"> Bootstrap</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14:anchorId="3188D8CC" wp14:editId="69F1D8DB">
            <wp:extent cx="1890591" cy="89466"/>
            <wp:effectExtent l="0" t="0" r="0" b="0"/>
            <wp:docPr id="100010" name="Picture 100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0" name=""/>
                    <pic:cNvPicPr>
                      <a:picLocks/>
                    </pic:cNvPicPr>
                  </pic:nvPicPr>
                  <pic:blipFill>
                    <a:blip r:embed="rId12"/>
                    <a:stretch>
                      <a:fillRect/>
                    </a:stretch>
                  </pic:blipFill>
                  <pic:spPr>
                    <a:xfrm>
                      <a:off x="0" y="0"/>
                      <a:ext cx="1890591" cy="89466"/>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14:paraId="56C8408E" w14:textId="31619AC4" w:rsidR="00B047B8" w:rsidRDefault="00C929B3">
      <w:pPr>
        <w:pStyle w:val="documentsinglecolumn"/>
        <w:tabs>
          <w:tab w:val="right" w:pos="10926"/>
        </w:tabs>
        <w:spacing w:before="15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JavaScript, jQuery</w:t>
      </w:r>
      <w:r>
        <w:rPr>
          <w:rFonts w:ascii="Century Gothic" w:eastAsia="Century Gothic" w:hAnsi="Century Gothic" w:cs="Century Gothic"/>
          <w:sz w:val="22"/>
          <w:szCs w:val="22"/>
        </w:rPr>
        <w:t xml:space="preserve"> </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14:anchorId="7E194616" wp14:editId="2AA2B5DA">
            <wp:extent cx="1890591" cy="89466"/>
            <wp:effectExtent l="0" t="0" r="0" b="0"/>
            <wp:docPr id="100012" name="Picture 1000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2" name=""/>
                    <pic:cNvPicPr>
                      <a:picLocks/>
                    </pic:cNvPicPr>
                  </pic:nvPicPr>
                  <pic:blipFill>
                    <a:blip r:embed="rId12"/>
                    <a:stretch>
                      <a:fillRect/>
                    </a:stretch>
                  </pic:blipFill>
                  <pic:spPr>
                    <a:xfrm>
                      <a:off x="0" y="0"/>
                      <a:ext cx="1890591" cy="89466"/>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14:paraId="5B615A61" w14:textId="4B1560BA" w:rsidR="00B047B8" w:rsidRDefault="00000000">
      <w:pPr>
        <w:pStyle w:val="documentsinglecolumn"/>
        <w:tabs>
          <w:tab w:val="right" w:pos="10926"/>
        </w:tabs>
        <w:spacing w:before="15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 xml:space="preserve">Magento </w:t>
      </w:r>
      <w:r w:rsidR="009218F2">
        <w:rPr>
          <w:rStyle w:val="ratvtextpnth-last-child1"/>
          <w:rFonts w:ascii="Century Gothic" w:eastAsia="Century Gothic" w:hAnsi="Century Gothic" w:cs="Century Gothic"/>
          <w:sz w:val="22"/>
          <w:szCs w:val="22"/>
        </w:rPr>
        <w:t>Ecommerce CMS Store Setup</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14:anchorId="3F272969" wp14:editId="5C6C8A58">
            <wp:extent cx="1890591" cy="89466"/>
            <wp:effectExtent l="0" t="0" r="0" b="0"/>
            <wp:docPr id="100014" name="Picture 1000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4" name=""/>
                    <pic:cNvPicPr>
                      <a:picLocks/>
                    </pic:cNvPicPr>
                  </pic:nvPicPr>
                  <pic:blipFill>
                    <a:blip r:embed="rId13"/>
                    <a:stretch>
                      <a:fillRect/>
                    </a:stretch>
                  </pic:blipFill>
                  <pic:spPr>
                    <a:xfrm>
                      <a:off x="0" y="0"/>
                      <a:ext cx="1890591" cy="89466"/>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14:paraId="40D5306D" w14:textId="77777777" w:rsidR="00B047B8" w:rsidRDefault="00000000">
      <w:pPr>
        <w:pStyle w:val="documentsinglecolumn"/>
        <w:tabs>
          <w:tab w:val="right" w:pos="10926"/>
        </w:tabs>
        <w:spacing w:before="15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Mobile Development, React Native</w:t>
      </w:r>
      <w:r>
        <w:rPr>
          <w:rFonts w:ascii="Century Gothic" w:eastAsia="Century Gothic" w:hAnsi="Century Gothic" w:cs="Century Gothic"/>
          <w:sz w:val="22"/>
          <w:szCs w:val="22"/>
        </w:rPr>
        <w:t xml:space="preserve"> </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14:anchorId="4B042CB5" wp14:editId="7A33F451">
            <wp:extent cx="1890591" cy="89466"/>
            <wp:effectExtent l="0" t="0" r="0" b="0"/>
            <wp:docPr id="100016" name="Picture 100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6" name=""/>
                    <pic:cNvPicPr>
                      <a:picLocks/>
                    </pic:cNvPicPr>
                  </pic:nvPicPr>
                  <pic:blipFill>
                    <a:blip r:embed="rId14"/>
                    <a:stretch>
                      <a:fillRect/>
                    </a:stretch>
                  </pic:blipFill>
                  <pic:spPr>
                    <a:xfrm>
                      <a:off x="0" y="0"/>
                      <a:ext cx="1890591" cy="89466"/>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14:paraId="4DAFA2BC" w14:textId="03454E96" w:rsidR="00B047B8" w:rsidRDefault="00000000">
      <w:pPr>
        <w:pStyle w:val="documentsinglecolumn"/>
        <w:tabs>
          <w:tab w:val="right" w:pos="10926"/>
        </w:tabs>
        <w:spacing w:before="15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Webservices With Laravel</w:t>
      </w:r>
      <w:r>
        <w:rPr>
          <w:rFonts w:ascii="Century Gothic" w:eastAsia="Century Gothic" w:hAnsi="Century Gothic" w:cs="Century Gothic"/>
          <w:sz w:val="22"/>
          <w:szCs w:val="22"/>
        </w:rPr>
        <w:t xml:space="preserve"> </w:t>
      </w:r>
      <w:r w:rsidR="009218F2">
        <w:rPr>
          <w:rFonts w:ascii="Century Gothic" w:eastAsia="Century Gothic" w:hAnsi="Century Gothic" w:cs="Century Gothic"/>
          <w:sz w:val="22"/>
          <w:szCs w:val="22"/>
        </w:rPr>
        <w:t>Framework</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14:anchorId="3630BC17" wp14:editId="06AC9128">
            <wp:extent cx="1890591" cy="89466"/>
            <wp:effectExtent l="0" t="0" r="0" b="0"/>
            <wp:docPr id="100018" name="Picture 1000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8" name=""/>
                    <pic:cNvPicPr>
                      <a:picLocks/>
                    </pic:cNvPicPr>
                  </pic:nvPicPr>
                  <pic:blipFill>
                    <a:blip r:embed="rId12"/>
                    <a:stretch>
                      <a:fillRect/>
                    </a:stretch>
                  </pic:blipFill>
                  <pic:spPr>
                    <a:xfrm>
                      <a:off x="0" y="0"/>
                      <a:ext cx="1890591" cy="89466"/>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14:paraId="6602D7AB" w14:textId="617CBE5F" w:rsidR="00B047B8" w:rsidRDefault="00000000">
      <w:pPr>
        <w:pStyle w:val="documentsinglecolumn"/>
        <w:tabs>
          <w:tab w:val="right" w:pos="10926"/>
        </w:tabs>
        <w:spacing w:before="15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 xml:space="preserve">Product Deployment </w:t>
      </w:r>
      <w:r w:rsidR="006C06A0">
        <w:rPr>
          <w:rStyle w:val="ratvtextpnth-last-child1"/>
          <w:rFonts w:ascii="Century Gothic" w:eastAsia="Century Gothic" w:hAnsi="Century Gothic" w:cs="Century Gothic"/>
          <w:sz w:val="22"/>
          <w:szCs w:val="22"/>
        </w:rPr>
        <w:t>on</w:t>
      </w:r>
      <w:r>
        <w:rPr>
          <w:rStyle w:val="ratvtextpnth-last-child1"/>
          <w:rFonts w:ascii="Century Gothic" w:eastAsia="Century Gothic" w:hAnsi="Century Gothic" w:cs="Century Gothic"/>
          <w:sz w:val="22"/>
          <w:szCs w:val="22"/>
        </w:rPr>
        <w:t xml:space="preserve"> </w:t>
      </w:r>
      <w:r w:rsidR="006C06A0">
        <w:rPr>
          <w:rStyle w:val="ratvtextpnth-last-child1"/>
          <w:rFonts w:ascii="Century Gothic" w:eastAsia="Century Gothic" w:hAnsi="Century Gothic" w:cs="Century Gothic"/>
          <w:sz w:val="22"/>
          <w:szCs w:val="22"/>
        </w:rPr>
        <w:t xml:space="preserve">Linux </w:t>
      </w:r>
      <w:r w:rsidR="00A220CD">
        <w:rPr>
          <w:rStyle w:val="ratvtextpnth-last-child1"/>
          <w:rFonts w:ascii="Century Gothic" w:eastAsia="Century Gothic" w:hAnsi="Century Gothic" w:cs="Century Gothic"/>
          <w:sz w:val="22"/>
          <w:szCs w:val="22"/>
        </w:rPr>
        <w:t>Server, git</w:t>
      </w:r>
      <w:r>
        <w:rPr>
          <w:rFonts w:ascii="Century Gothic" w:eastAsia="Century Gothic" w:hAnsi="Century Gothic" w:cs="Century Gothic"/>
          <w:sz w:val="22"/>
          <w:szCs w:val="22"/>
        </w:rPr>
        <w:t xml:space="preserve"> </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14:anchorId="254953FF" wp14:editId="0928146A">
            <wp:extent cx="1890591" cy="89466"/>
            <wp:effectExtent l="0" t="0" r="0" b="0"/>
            <wp:docPr id="100020" name="Picture 1000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20" name=""/>
                    <pic:cNvPicPr>
                      <a:picLocks/>
                    </pic:cNvPicPr>
                  </pic:nvPicPr>
                  <pic:blipFill>
                    <a:blip r:embed="rId15"/>
                    <a:stretch>
                      <a:fillRect/>
                    </a:stretch>
                  </pic:blipFill>
                  <pic:spPr>
                    <a:xfrm>
                      <a:off x="0" y="0"/>
                      <a:ext cx="1890591" cy="89466"/>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14:paraId="16189F01" w14:textId="77777777" w:rsidR="00B047B8" w:rsidRDefault="00000000">
      <w:pPr>
        <w:pStyle w:val="documentsinglecolumn"/>
        <w:tabs>
          <w:tab w:val="right" w:pos="10926"/>
        </w:tabs>
        <w:spacing w:before="15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MySQL Database Designing</w:t>
      </w:r>
      <w:r>
        <w:rPr>
          <w:rFonts w:ascii="Century Gothic" w:eastAsia="Century Gothic" w:hAnsi="Century Gothic" w:cs="Century Gothic"/>
          <w:sz w:val="22"/>
          <w:szCs w:val="22"/>
        </w:rPr>
        <w:t xml:space="preserve"> </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14:anchorId="61A3D184" wp14:editId="64A998D5">
            <wp:extent cx="1890591" cy="89466"/>
            <wp:effectExtent l="0" t="0" r="0" b="0"/>
            <wp:docPr id="100022" name="Picture 100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22" name=""/>
                    <pic:cNvPicPr>
                      <a:picLocks/>
                    </pic:cNvPicPr>
                  </pic:nvPicPr>
                  <pic:blipFill>
                    <a:blip r:embed="rId16"/>
                    <a:stretch>
                      <a:fillRect/>
                    </a:stretch>
                  </pic:blipFill>
                  <pic:spPr>
                    <a:xfrm>
                      <a:off x="0" y="0"/>
                      <a:ext cx="1890591" cy="89466"/>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14:paraId="4998A1B6" w14:textId="10B20AAB" w:rsidR="00B047B8" w:rsidRDefault="00000000">
      <w:pPr>
        <w:pStyle w:val="documentsinglecolumn"/>
        <w:tabs>
          <w:tab w:val="right" w:pos="10926"/>
        </w:tabs>
        <w:spacing w:before="15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Docker</w:t>
      </w:r>
      <w:r>
        <w:rPr>
          <w:rFonts w:ascii="Century Gothic" w:eastAsia="Century Gothic" w:hAnsi="Century Gothic" w:cs="Century Gothic"/>
          <w:sz w:val="22"/>
          <w:szCs w:val="22"/>
        </w:rPr>
        <w:t xml:space="preserve"> </w:t>
      </w:r>
      <w:r w:rsidR="009218F2">
        <w:rPr>
          <w:rFonts w:ascii="Century Gothic" w:eastAsia="Century Gothic" w:hAnsi="Century Gothic" w:cs="Century Gothic"/>
          <w:sz w:val="22"/>
          <w:szCs w:val="22"/>
        </w:rPr>
        <w:t>Container, Images, Docker Hub</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14:anchorId="59590216" wp14:editId="46B1F69C">
            <wp:extent cx="1890591" cy="89466"/>
            <wp:effectExtent l="0" t="0" r="0" b="0"/>
            <wp:docPr id="100024" name="Picture 1000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24" name=""/>
                    <pic:cNvPicPr>
                      <a:picLocks/>
                    </pic:cNvPicPr>
                  </pic:nvPicPr>
                  <pic:blipFill>
                    <a:blip r:embed="rId17"/>
                    <a:stretch>
                      <a:fillRect/>
                    </a:stretch>
                  </pic:blipFill>
                  <pic:spPr>
                    <a:xfrm>
                      <a:off x="0" y="0"/>
                      <a:ext cx="1890591" cy="89466"/>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14:paraId="7F808D5E" w14:textId="77777777" w:rsidR="00B047B8" w:rsidRDefault="00000000">
      <w:pPr>
        <w:pStyle w:val="documentsinglecolumn"/>
        <w:tabs>
          <w:tab w:val="right" w:pos="10926"/>
        </w:tabs>
        <w:spacing w:before="15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Web Based Software Engineering</w:t>
      </w:r>
      <w:r>
        <w:rPr>
          <w:rFonts w:ascii="Century Gothic" w:eastAsia="Century Gothic" w:hAnsi="Century Gothic" w:cs="Century Gothic"/>
          <w:sz w:val="22"/>
          <w:szCs w:val="22"/>
        </w:rPr>
        <w:t xml:space="preserve"> </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14:anchorId="344E98BD" wp14:editId="46464AE0">
            <wp:extent cx="1890591" cy="89466"/>
            <wp:effectExtent l="0" t="0" r="0" b="0"/>
            <wp:docPr id="100026" name="Picture 100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26" name=""/>
                    <pic:cNvPicPr>
                      <a:picLocks/>
                    </pic:cNvPicPr>
                  </pic:nvPicPr>
                  <pic:blipFill>
                    <a:blip r:embed="rId18"/>
                    <a:stretch>
                      <a:fillRect/>
                    </a:stretch>
                  </pic:blipFill>
                  <pic:spPr>
                    <a:xfrm>
                      <a:off x="0" y="0"/>
                      <a:ext cx="1890591" cy="89466"/>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14:paraId="01BC4F94" w14:textId="77777777" w:rsidR="00B047B8" w:rsidRDefault="00000000">
      <w:pPr>
        <w:pStyle w:val="documentsinglecolumn"/>
        <w:tabs>
          <w:tab w:val="right" w:pos="10926"/>
        </w:tabs>
        <w:spacing w:before="150" w:line="320" w:lineRule="atLeast"/>
        <w:ind w:left="1800"/>
        <w:rP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Software Development Methodology</w:t>
      </w:r>
      <w:r>
        <w:rPr>
          <w:rFonts w:ascii="Century Gothic" w:eastAsia="Century Gothic" w:hAnsi="Century Gothic" w:cs="Century Gothic"/>
          <w:sz w:val="22"/>
          <w:szCs w:val="22"/>
        </w:rPr>
        <w:t xml:space="preserve"> </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14:anchorId="11B34068" wp14:editId="24BA7EC5">
            <wp:extent cx="1890591" cy="89466"/>
            <wp:effectExtent l="0" t="0" r="0" b="0"/>
            <wp:docPr id="100028" name="Picture 1000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28" name=""/>
                    <pic:cNvPicPr>
                      <a:picLocks/>
                    </pic:cNvPicPr>
                  </pic:nvPicPr>
                  <pic:blipFill>
                    <a:blip r:embed="rId18"/>
                    <a:stretch>
                      <a:fillRect/>
                    </a:stretch>
                  </pic:blipFill>
                  <pic:spPr>
                    <a:xfrm>
                      <a:off x="0" y="0"/>
                      <a:ext cx="1890591" cy="89466"/>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14:paraId="3045A121" w14:textId="52CD333E" w:rsidR="00B047B8" w:rsidRDefault="00000000">
      <w:pPr>
        <w:pStyle w:val="documentsinglecolumn"/>
        <w:tabs>
          <w:tab w:val="right" w:pos="10926"/>
        </w:tabs>
        <w:spacing w:before="150" w:line="320" w:lineRule="atLeast"/>
        <w:ind w:left="1800"/>
        <w:rPr>
          <w:rStyle w:val="ratvcontainer"/>
          <w:rFonts w:ascii="Century Gothic" w:eastAsia="Century Gothic" w:hAnsi="Century Gothic" w:cs="Century Gothic"/>
          <w:sz w:val="22"/>
          <w:szCs w:val="22"/>
        </w:rPr>
      </w:pPr>
      <w:r>
        <w:rPr>
          <w:rStyle w:val="ratvtextpnth-last-child1"/>
          <w:rFonts w:ascii="Century Gothic" w:eastAsia="Century Gothic" w:hAnsi="Century Gothic" w:cs="Century Gothic"/>
          <w:sz w:val="22"/>
          <w:szCs w:val="22"/>
        </w:rPr>
        <w:t>Expert with Visual Code Editor</w:t>
      </w:r>
      <w:r>
        <w:rPr>
          <w:rFonts w:ascii="Century Gothic" w:eastAsia="Century Gothic" w:hAnsi="Century Gothic" w:cs="Century Gothic"/>
          <w:sz w:val="22"/>
          <w:szCs w:val="22"/>
        </w:rPr>
        <w:t xml:space="preserve"> </w:t>
      </w:r>
      <w:r>
        <w:rPr>
          <w:rStyle w:val="ratvcontainer"/>
          <w:rFonts w:ascii="Century Gothic" w:eastAsia="Century Gothic" w:hAnsi="Century Gothic" w:cs="Century Gothic"/>
          <w:sz w:val="22"/>
          <w:szCs w:val="22"/>
        </w:rPr>
        <w:tab/>
        <w:t xml:space="preserve"> </w:t>
      </w:r>
      <w:r>
        <w:rPr>
          <w:rStyle w:val="ratvcontainer"/>
          <w:rFonts w:ascii="Century Gothic" w:eastAsia="Century Gothic" w:hAnsi="Century Gothic" w:cs="Century Gothic"/>
          <w:noProof/>
          <w:sz w:val="22"/>
          <w:szCs w:val="22"/>
        </w:rPr>
        <w:drawing>
          <wp:inline distT="0" distB="0" distL="0" distR="0" wp14:anchorId="219E0CC2" wp14:editId="475C2300">
            <wp:extent cx="1890591" cy="89466"/>
            <wp:effectExtent l="0" t="0" r="0" b="0"/>
            <wp:docPr id="100030" name="Picture 1000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30" name=""/>
                    <pic:cNvPicPr>
                      <a:picLocks/>
                    </pic:cNvPicPr>
                  </pic:nvPicPr>
                  <pic:blipFill>
                    <a:blip r:embed="rId16"/>
                    <a:stretch>
                      <a:fillRect/>
                    </a:stretch>
                  </pic:blipFill>
                  <pic:spPr>
                    <a:xfrm>
                      <a:off x="0" y="0"/>
                      <a:ext cx="1890591" cy="89466"/>
                    </a:xfrm>
                    <a:prstGeom prst="rect">
                      <a:avLst/>
                    </a:prstGeom>
                  </pic:spPr>
                </pic:pic>
              </a:graphicData>
            </a:graphic>
          </wp:inline>
        </w:drawing>
      </w:r>
      <w:r>
        <w:rPr>
          <w:rStyle w:val="ratvcontainer"/>
          <w:rFonts w:ascii="Century Gothic" w:eastAsia="Century Gothic" w:hAnsi="Century Gothic" w:cs="Century Gothic"/>
          <w:sz w:val="22"/>
          <w:szCs w:val="22"/>
        </w:rPr>
        <w:t xml:space="preserve"> </w:t>
      </w:r>
    </w:p>
    <w:p w14:paraId="2EA363C5" w14:textId="6C5A445A" w:rsidR="00C26173" w:rsidRDefault="00C26173" w:rsidP="00C26173">
      <w:pPr>
        <w:pStyle w:val="Heading1"/>
        <w:jc w:val="both"/>
        <w:rPr>
          <w:sz w:val="32"/>
          <w:szCs w:val="32"/>
        </w:rPr>
      </w:pPr>
    </w:p>
    <w:p w14:paraId="22777216" w14:textId="77777777" w:rsidR="009218F2" w:rsidRDefault="009218F2" w:rsidP="009218F2"/>
    <w:p w14:paraId="21D9B74C" w14:textId="77777777" w:rsidR="009218F2" w:rsidRDefault="009218F2" w:rsidP="009218F2"/>
    <w:p w14:paraId="5F4BE767" w14:textId="77777777" w:rsidR="009218F2" w:rsidRPr="009218F2" w:rsidRDefault="009218F2" w:rsidP="009218F2"/>
    <w:p w14:paraId="5DFD1F10" w14:textId="77777777" w:rsidR="005F0D4A" w:rsidRPr="005F0D4A" w:rsidRDefault="005F0D4A" w:rsidP="005F0D4A"/>
    <w:tbl>
      <w:tblPr>
        <w:tblStyle w:val="documentheading"/>
        <w:tblW w:w="0" w:type="auto"/>
        <w:tblCellSpacing w:w="0" w:type="dxa"/>
        <w:tblLayout w:type="fixed"/>
        <w:tblCellMar>
          <w:left w:w="0" w:type="dxa"/>
          <w:right w:w="0" w:type="dxa"/>
        </w:tblCellMar>
        <w:tblLook w:val="05E0" w:firstRow="1" w:lastRow="1" w:firstColumn="1" w:lastColumn="1" w:noHBand="0" w:noVBand="1"/>
      </w:tblPr>
      <w:tblGrid>
        <w:gridCol w:w="760"/>
        <w:gridCol w:w="10186"/>
      </w:tblGrid>
      <w:tr w:rsidR="00C26173" w14:paraId="47CE2E2A" w14:textId="77777777" w:rsidTr="00895C5C">
        <w:trPr>
          <w:tblCellSpacing w:w="0" w:type="dxa"/>
        </w:trPr>
        <w:tc>
          <w:tcPr>
            <w:tcW w:w="760" w:type="dxa"/>
            <w:tcMar>
              <w:top w:w="400" w:type="dxa"/>
              <w:left w:w="0" w:type="dxa"/>
              <w:bottom w:w="100" w:type="dxa"/>
              <w:right w:w="0" w:type="dxa"/>
            </w:tcMar>
            <w:hideMark/>
          </w:tcPr>
          <w:p w14:paraId="67DBDEC5" w14:textId="2A75377A" w:rsidR="00C26173" w:rsidRDefault="00C26173" w:rsidP="00895C5C">
            <w:pPr>
              <w:rPr>
                <w:rFonts w:ascii="Century Gothic" w:eastAsia="Century Gothic" w:hAnsi="Century Gothic" w:cs="Century Gothic"/>
                <w:sz w:val="22"/>
                <w:szCs w:val="22"/>
              </w:rPr>
            </w:pPr>
            <w:r w:rsidRPr="009375D0">
              <w:rPr>
                <w:noProof/>
              </w:rPr>
              <w:lastRenderedPageBreak/>
              <w:drawing>
                <wp:inline distT="0" distB="0" distL="0" distR="0" wp14:anchorId="6E7804D9" wp14:editId="4ECD7195">
                  <wp:extent cx="365760" cy="373380"/>
                  <wp:effectExtent l="0" t="0" r="0" b="0"/>
                  <wp:docPr id="7" name="Picture 7"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Icon&#10;&#10;Description automatically generated"/>
                          <pic:cNvPicPr>
                            <a:picLocks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 cy="373380"/>
                          </a:xfrm>
                          <a:prstGeom prst="rect">
                            <a:avLst/>
                          </a:prstGeom>
                          <a:noFill/>
                          <a:ln>
                            <a:noFill/>
                          </a:ln>
                        </pic:spPr>
                      </pic:pic>
                    </a:graphicData>
                  </a:graphic>
                </wp:inline>
              </w:drawing>
            </w:r>
            <w:r>
              <w:rPr>
                <w:rStyle w:val="documentheadingIcon"/>
                <w:rFonts w:ascii="Century Gothic" w:eastAsia="Century Gothic" w:hAnsi="Century Gothic" w:cs="Century Gothic"/>
                <w:b/>
                <w:bCs/>
                <w:sz w:val="22"/>
                <w:szCs w:val="22"/>
              </w:rPr>
              <w:t xml:space="preserve"> </w:t>
            </w:r>
          </w:p>
        </w:tc>
        <w:tc>
          <w:tcPr>
            <w:tcW w:w="10186" w:type="dxa"/>
            <w:tcMar>
              <w:top w:w="400" w:type="dxa"/>
              <w:left w:w="0" w:type="dxa"/>
              <w:bottom w:w="100" w:type="dxa"/>
              <w:right w:w="0" w:type="dxa"/>
            </w:tcMar>
            <w:hideMark/>
          </w:tcPr>
          <w:p w14:paraId="78FE1DE7" w14:textId="446B2CC1" w:rsidR="00C26173" w:rsidRDefault="00C26173" w:rsidP="00895C5C">
            <w:pPr>
              <w:pStyle w:val="documentsectiontitle"/>
              <w:rPr>
                <w:rStyle w:val="documentsectiontitleCell"/>
                <w:rFonts w:ascii="Century Gothic" w:eastAsia="Century Gothic" w:hAnsi="Century Gothic" w:cs="Century Gothic"/>
                <w:b/>
                <w:bCs/>
              </w:rPr>
            </w:pPr>
            <w:r>
              <w:rPr>
                <w:rStyle w:val="documentsectiontitleCell"/>
                <w:rFonts w:ascii="Century Gothic" w:eastAsia="Century Gothic" w:hAnsi="Century Gothic" w:cs="Century Gothic"/>
                <w:b/>
                <w:bCs/>
              </w:rPr>
              <w:t>Achievements</w:t>
            </w:r>
          </w:p>
        </w:tc>
      </w:tr>
    </w:tbl>
    <w:p w14:paraId="78EFBAE6" w14:textId="77777777" w:rsidR="00C26173" w:rsidRPr="00C26173" w:rsidRDefault="00C26173" w:rsidP="00C26173"/>
    <w:p w14:paraId="4D37398F" w14:textId="77777777" w:rsidR="00C26173" w:rsidRPr="00C26173" w:rsidRDefault="00C26173" w:rsidP="00C26173">
      <w:pPr>
        <w:numPr>
          <w:ilvl w:val="0"/>
          <w:numId w:val="8"/>
        </w:numPr>
        <w:pBdr>
          <w:top w:val="nil"/>
          <w:left w:val="nil"/>
          <w:bottom w:val="nil"/>
          <w:right w:val="nil"/>
          <w:between w:val="nil"/>
        </w:pBdr>
        <w:spacing w:line="240" w:lineRule="auto"/>
        <w:rPr>
          <w:rFonts w:ascii="Century Gothic" w:hAnsi="Century Gothic"/>
          <w:color w:val="000000"/>
          <w:sz w:val="22"/>
          <w:szCs w:val="22"/>
        </w:rPr>
      </w:pPr>
      <w:r w:rsidRPr="00C26173">
        <w:rPr>
          <w:rFonts w:ascii="Century Gothic" w:hAnsi="Century Gothic"/>
          <w:color w:val="000000"/>
          <w:sz w:val="22"/>
          <w:szCs w:val="22"/>
        </w:rPr>
        <w:t xml:space="preserve">Achieved the target successfully with </w:t>
      </w:r>
      <w:r w:rsidRPr="00C26173">
        <w:rPr>
          <w:rFonts w:ascii="Century Gothic" w:hAnsi="Century Gothic"/>
          <w:b/>
          <w:color w:val="000000"/>
          <w:sz w:val="22"/>
          <w:szCs w:val="22"/>
        </w:rPr>
        <w:t>`Excellent`</w:t>
      </w:r>
      <w:r w:rsidRPr="00C26173">
        <w:rPr>
          <w:rFonts w:ascii="Century Gothic" w:hAnsi="Century Gothic"/>
          <w:color w:val="000000"/>
          <w:sz w:val="22"/>
          <w:szCs w:val="22"/>
        </w:rPr>
        <w:t xml:space="preserve"> remarks from Client </w:t>
      </w:r>
    </w:p>
    <w:p w14:paraId="5AA7F73E" w14:textId="5836399F" w:rsidR="00C26173" w:rsidRPr="00C26173" w:rsidRDefault="00C26173" w:rsidP="00C26173">
      <w:pPr>
        <w:numPr>
          <w:ilvl w:val="0"/>
          <w:numId w:val="8"/>
        </w:numPr>
        <w:pBdr>
          <w:top w:val="nil"/>
          <w:left w:val="nil"/>
          <w:bottom w:val="nil"/>
          <w:right w:val="nil"/>
          <w:between w:val="nil"/>
        </w:pBdr>
        <w:spacing w:line="240" w:lineRule="auto"/>
        <w:rPr>
          <w:rFonts w:ascii="Century Gothic" w:hAnsi="Century Gothic"/>
          <w:color w:val="000000"/>
          <w:sz w:val="22"/>
          <w:szCs w:val="22"/>
        </w:rPr>
      </w:pPr>
      <w:r w:rsidRPr="00C26173">
        <w:rPr>
          <w:rFonts w:ascii="Century Gothic" w:hAnsi="Century Gothic"/>
          <w:color w:val="000000"/>
          <w:sz w:val="22"/>
          <w:szCs w:val="22"/>
        </w:rPr>
        <w:t xml:space="preserve">Achieved the </w:t>
      </w:r>
      <w:r w:rsidRPr="00C26173">
        <w:rPr>
          <w:rFonts w:ascii="Century Gothic" w:hAnsi="Century Gothic"/>
          <w:b/>
          <w:color w:val="000000"/>
          <w:sz w:val="22"/>
          <w:szCs w:val="22"/>
        </w:rPr>
        <w:t>`Best Employee</w:t>
      </w:r>
      <w:r w:rsidRPr="00C26173">
        <w:rPr>
          <w:rFonts w:ascii="Century Gothic" w:hAnsi="Century Gothic"/>
          <w:color w:val="000000"/>
          <w:sz w:val="22"/>
          <w:szCs w:val="22"/>
        </w:rPr>
        <w:t>` award in Flex</w:t>
      </w:r>
      <w:r>
        <w:rPr>
          <w:rFonts w:ascii="Century Gothic" w:hAnsi="Century Gothic"/>
          <w:color w:val="000000"/>
          <w:sz w:val="22"/>
          <w:szCs w:val="22"/>
        </w:rPr>
        <w:t>s</w:t>
      </w:r>
      <w:r w:rsidRPr="00C26173">
        <w:rPr>
          <w:rFonts w:ascii="Century Gothic" w:hAnsi="Century Gothic"/>
          <w:color w:val="000000"/>
          <w:sz w:val="22"/>
          <w:szCs w:val="22"/>
        </w:rPr>
        <w:t>in Technologies.</w:t>
      </w:r>
    </w:p>
    <w:p w14:paraId="44266307" w14:textId="5678B638" w:rsidR="005F0D4A" w:rsidRPr="005F0D4A" w:rsidRDefault="00C26173" w:rsidP="005F0D4A">
      <w:pPr>
        <w:numPr>
          <w:ilvl w:val="0"/>
          <w:numId w:val="8"/>
        </w:numPr>
        <w:pBdr>
          <w:top w:val="nil"/>
          <w:left w:val="nil"/>
          <w:bottom w:val="nil"/>
          <w:right w:val="nil"/>
          <w:between w:val="nil"/>
        </w:pBdr>
        <w:spacing w:after="280" w:line="240" w:lineRule="auto"/>
        <w:rPr>
          <w:color w:val="000000"/>
        </w:rPr>
      </w:pPr>
      <w:r w:rsidRPr="00C26173">
        <w:rPr>
          <w:rFonts w:ascii="Century Gothic" w:hAnsi="Century Gothic"/>
          <w:color w:val="000000"/>
          <w:sz w:val="22"/>
          <w:szCs w:val="22"/>
        </w:rPr>
        <w:t xml:space="preserve">Achieved the </w:t>
      </w:r>
      <w:r w:rsidRPr="00C26173">
        <w:rPr>
          <w:rFonts w:ascii="Century Gothic" w:hAnsi="Century Gothic"/>
          <w:b/>
          <w:color w:val="000000"/>
          <w:sz w:val="22"/>
          <w:szCs w:val="22"/>
        </w:rPr>
        <w:t>'Best Performer</w:t>
      </w:r>
      <w:r w:rsidRPr="00C26173">
        <w:rPr>
          <w:rFonts w:ascii="Century Gothic" w:hAnsi="Century Gothic"/>
          <w:color w:val="000000"/>
          <w:sz w:val="22"/>
          <w:szCs w:val="22"/>
        </w:rPr>
        <w:t>` Increment within 3 months in Traviate Online Pvt Ltd</w:t>
      </w:r>
    </w:p>
    <w:tbl>
      <w:tblPr>
        <w:tblStyle w:val="documentheading"/>
        <w:tblW w:w="0" w:type="auto"/>
        <w:tblCellSpacing w:w="0" w:type="dxa"/>
        <w:tblLayout w:type="fixed"/>
        <w:tblCellMar>
          <w:left w:w="0" w:type="dxa"/>
          <w:right w:w="0" w:type="dxa"/>
        </w:tblCellMar>
        <w:tblLook w:val="05E0" w:firstRow="1" w:lastRow="1" w:firstColumn="1" w:lastColumn="1" w:noHBand="0" w:noVBand="1"/>
      </w:tblPr>
      <w:tblGrid>
        <w:gridCol w:w="760"/>
        <w:gridCol w:w="10186"/>
      </w:tblGrid>
      <w:tr w:rsidR="005F0D4A" w14:paraId="191AB95C" w14:textId="77777777" w:rsidTr="00895C5C">
        <w:trPr>
          <w:tblCellSpacing w:w="0" w:type="dxa"/>
        </w:trPr>
        <w:tc>
          <w:tcPr>
            <w:tcW w:w="760" w:type="dxa"/>
            <w:tcMar>
              <w:top w:w="400" w:type="dxa"/>
              <w:left w:w="0" w:type="dxa"/>
              <w:bottom w:w="100" w:type="dxa"/>
              <w:right w:w="0" w:type="dxa"/>
            </w:tcMar>
            <w:hideMark/>
          </w:tcPr>
          <w:p w14:paraId="2B714E51" w14:textId="77777777" w:rsidR="005F0D4A" w:rsidRDefault="005F0D4A" w:rsidP="00895C5C">
            <w:pPr>
              <w:rPr>
                <w:rFonts w:ascii="Century Gothic" w:eastAsia="Century Gothic" w:hAnsi="Century Gothic" w:cs="Century Gothic"/>
                <w:sz w:val="22"/>
                <w:szCs w:val="22"/>
              </w:rPr>
            </w:pPr>
            <w:r>
              <w:rPr>
                <w:rFonts w:ascii="Century Gothic" w:eastAsia="Century Gothic" w:hAnsi="Century Gothic" w:cs="Century Gothic"/>
                <w:noProof/>
                <w:sz w:val="22"/>
                <w:szCs w:val="22"/>
              </w:rPr>
              <w:drawing>
                <wp:inline distT="0" distB="0" distL="0" distR="0" wp14:anchorId="3145ABD4" wp14:editId="58DDC0B3">
                  <wp:extent cx="368466" cy="368677"/>
                  <wp:effectExtent l="0" t="0" r="0" b="0"/>
                  <wp:docPr id="8" name="Picture 8"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pic:cNvPicPr>
                        </pic:nvPicPr>
                        <pic:blipFill>
                          <a:blip r:embed="rId20"/>
                          <a:stretch>
                            <a:fillRect/>
                          </a:stretch>
                        </pic:blipFill>
                        <pic:spPr>
                          <a:xfrm>
                            <a:off x="0" y="0"/>
                            <a:ext cx="368466" cy="368677"/>
                          </a:xfrm>
                          <a:prstGeom prst="rect">
                            <a:avLst/>
                          </a:prstGeom>
                        </pic:spPr>
                      </pic:pic>
                    </a:graphicData>
                  </a:graphic>
                </wp:inline>
              </w:drawing>
            </w:r>
            <w:r>
              <w:rPr>
                <w:rStyle w:val="documentheadingIcon"/>
                <w:rFonts w:ascii="Century Gothic" w:eastAsia="Century Gothic" w:hAnsi="Century Gothic" w:cs="Century Gothic"/>
                <w:b/>
                <w:bCs/>
                <w:sz w:val="22"/>
                <w:szCs w:val="22"/>
              </w:rPr>
              <w:t xml:space="preserve"> </w:t>
            </w:r>
          </w:p>
        </w:tc>
        <w:tc>
          <w:tcPr>
            <w:tcW w:w="10186" w:type="dxa"/>
            <w:tcMar>
              <w:top w:w="400" w:type="dxa"/>
              <w:left w:w="0" w:type="dxa"/>
              <w:bottom w:w="100" w:type="dxa"/>
              <w:right w:w="0" w:type="dxa"/>
            </w:tcMar>
            <w:hideMark/>
          </w:tcPr>
          <w:p w14:paraId="34D63778" w14:textId="75ACE21B" w:rsidR="005F0D4A" w:rsidRDefault="005F0D4A" w:rsidP="00895C5C">
            <w:pPr>
              <w:pStyle w:val="documentsectiontitle"/>
              <w:rPr>
                <w:rStyle w:val="documentsectiontitleCell"/>
                <w:rFonts w:ascii="Century Gothic" w:eastAsia="Century Gothic" w:hAnsi="Century Gothic" w:cs="Century Gothic"/>
                <w:b/>
                <w:bCs/>
              </w:rPr>
            </w:pPr>
            <w:r>
              <w:rPr>
                <w:rStyle w:val="documentsectiontitleCell"/>
                <w:rFonts w:ascii="Century Gothic" w:eastAsia="Century Gothic" w:hAnsi="Century Gothic" w:cs="Century Gothic"/>
                <w:b/>
                <w:bCs/>
              </w:rPr>
              <w:t>Role &amp; Responsibility</w:t>
            </w:r>
          </w:p>
        </w:tc>
      </w:tr>
    </w:tbl>
    <w:p w14:paraId="58FE362D" w14:textId="77777777" w:rsidR="005F0D4A" w:rsidRPr="005F0D4A" w:rsidRDefault="005F0D4A" w:rsidP="005F0D4A">
      <w:pPr>
        <w:spacing w:line="240" w:lineRule="auto"/>
        <w:ind w:left="1" w:hanging="3"/>
        <w:rPr>
          <w:rFonts w:ascii="Century Gothic" w:hAnsi="Century Gothic"/>
          <w:sz w:val="22"/>
          <w:szCs w:val="22"/>
        </w:rPr>
      </w:pPr>
    </w:p>
    <w:p w14:paraId="0FB1E0D5" w14:textId="77777777" w:rsidR="005F0D4A" w:rsidRPr="005F0D4A" w:rsidRDefault="005F0D4A" w:rsidP="005F0D4A">
      <w:pPr>
        <w:numPr>
          <w:ilvl w:val="0"/>
          <w:numId w:val="10"/>
        </w:numPr>
        <w:pBdr>
          <w:top w:val="nil"/>
          <w:left w:val="nil"/>
          <w:bottom w:val="nil"/>
          <w:right w:val="nil"/>
          <w:between w:val="nil"/>
        </w:pBdr>
        <w:spacing w:line="240" w:lineRule="auto"/>
        <w:rPr>
          <w:rFonts w:ascii="Century Gothic" w:hAnsi="Century Gothic"/>
          <w:color w:val="000000"/>
          <w:sz w:val="22"/>
          <w:szCs w:val="22"/>
        </w:rPr>
      </w:pPr>
      <w:r w:rsidRPr="005F0D4A">
        <w:rPr>
          <w:rFonts w:ascii="Century Gothic" w:eastAsia="Calibri" w:hAnsi="Century Gothic" w:cs="Calibri"/>
          <w:color w:val="000000"/>
          <w:sz w:val="22"/>
          <w:szCs w:val="22"/>
        </w:rPr>
        <w:t xml:space="preserve">Building web application using frameworks on PHP [ Cake PHP, </w:t>
      </w:r>
      <w:r w:rsidRPr="005F0D4A">
        <w:rPr>
          <w:rFonts w:ascii="Century Gothic" w:hAnsi="Century Gothic"/>
          <w:bCs/>
          <w:color w:val="000000"/>
          <w:sz w:val="22"/>
          <w:szCs w:val="22"/>
        </w:rPr>
        <w:t>Laravel</w:t>
      </w:r>
      <w:r w:rsidRPr="005F0D4A">
        <w:rPr>
          <w:rFonts w:ascii="Century Gothic" w:hAnsi="Century Gothic"/>
          <w:color w:val="000000"/>
          <w:sz w:val="22"/>
          <w:szCs w:val="22"/>
        </w:rPr>
        <w:t>]</w:t>
      </w:r>
      <w:r w:rsidRPr="005F0D4A">
        <w:rPr>
          <w:rFonts w:ascii="Century Gothic" w:eastAsia="Calibri" w:hAnsi="Century Gothic" w:cs="Calibri"/>
          <w:color w:val="000000"/>
          <w:sz w:val="22"/>
          <w:szCs w:val="22"/>
        </w:rPr>
        <w:t>.</w:t>
      </w:r>
    </w:p>
    <w:p w14:paraId="360B0453" w14:textId="6F2D1568" w:rsidR="005F0D4A" w:rsidRPr="005F0D4A" w:rsidRDefault="005F0D4A" w:rsidP="005F0D4A">
      <w:pPr>
        <w:numPr>
          <w:ilvl w:val="0"/>
          <w:numId w:val="10"/>
        </w:numPr>
        <w:pBdr>
          <w:top w:val="nil"/>
          <w:left w:val="nil"/>
          <w:bottom w:val="nil"/>
          <w:right w:val="nil"/>
          <w:between w:val="nil"/>
        </w:pBdr>
        <w:spacing w:line="240" w:lineRule="auto"/>
        <w:rPr>
          <w:rFonts w:ascii="Century Gothic" w:hAnsi="Century Gothic"/>
          <w:color w:val="000000"/>
          <w:sz w:val="22"/>
          <w:szCs w:val="22"/>
        </w:rPr>
      </w:pPr>
      <w:r>
        <w:rPr>
          <w:rFonts w:ascii="Century Gothic" w:eastAsia="Calibri" w:hAnsi="Century Gothic" w:cs="Calibri"/>
          <w:color w:val="000000"/>
          <w:sz w:val="22"/>
          <w:szCs w:val="22"/>
        </w:rPr>
        <w:t>Creating application using</w:t>
      </w:r>
      <w:r w:rsidRPr="005F0D4A">
        <w:rPr>
          <w:rFonts w:ascii="Century Gothic" w:eastAsia="Calibri" w:hAnsi="Century Gothic" w:cs="Calibri"/>
          <w:color w:val="000000"/>
          <w:sz w:val="22"/>
          <w:szCs w:val="22"/>
        </w:rPr>
        <w:t xml:space="preserve"> </w:t>
      </w:r>
      <w:r w:rsidRPr="005F0D4A">
        <w:rPr>
          <w:rFonts w:ascii="Century Gothic" w:eastAsia="Calibri" w:hAnsi="Century Gothic" w:cs="Calibri"/>
          <w:bCs/>
          <w:color w:val="000000"/>
          <w:sz w:val="22"/>
          <w:szCs w:val="22"/>
        </w:rPr>
        <w:t>Reac</w:t>
      </w:r>
      <w:r>
        <w:rPr>
          <w:rFonts w:ascii="Century Gothic" w:eastAsia="Calibri" w:hAnsi="Century Gothic" w:cs="Calibri"/>
          <w:bCs/>
          <w:color w:val="000000"/>
          <w:sz w:val="22"/>
          <w:szCs w:val="22"/>
        </w:rPr>
        <w:t>JS</w:t>
      </w:r>
      <w:r w:rsidRPr="005F0D4A">
        <w:rPr>
          <w:rFonts w:ascii="Century Gothic" w:eastAsia="Calibri" w:hAnsi="Century Gothic" w:cs="Calibri"/>
          <w:bCs/>
          <w:color w:val="000000"/>
          <w:sz w:val="22"/>
          <w:szCs w:val="22"/>
        </w:rPr>
        <w:t xml:space="preserve"> NodeJS, React Native</w:t>
      </w:r>
      <w:r w:rsidRPr="005F0D4A">
        <w:rPr>
          <w:rFonts w:ascii="Century Gothic" w:eastAsia="Calibri" w:hAnsi="Century Gothic" w:cs="Calibri"/>
          <w:color w:val="000000"/>
          <w:sz w:val="22"/>
          <w:szCs w:val="22"/>
        </w:rPr>
        <w:t xml:space="preserve"> Application </w:t>
      </w:r>
    </w:p>
    <w:p w14:paraId="5FB1BFCA" w14:textId="77777777" w:rsidR="005F0D4A" w:rsidRPr="005F0D4A" w:rsidRDefault="005F0D4A" w:rsidP="005F0D4A">
      <w:pPr>
        <w:numPr>
          <w:ilvl w:val="0"/>
          <w:numId w:val="10"/>
        </w:numPr>
        <w:pBdr>
          <w:top w:val="nil"/>
          <w:left w:val="nil"/>
          <w:bottom w:val="nil"/>
          <w:right w:val="nil"/>
          <w:between w:val="nil"/>
        </w:pBdr>
        <w:spacing w:line="240" w:lineRule="auto"/>
        <w:rPr>
          <w:rFonts w:ascii="Century Gothic" w:hAnsi="Century Gothic"/>
          <w:color w:val="000000"/>
          <w:sz w:val="22"/>
          <w:szCs w:val="22"/>
        </w:rPr>
      </w:pPr>
      <w:r w:rsidRPr="005F0D4A">
        <w:rPr>
          <w:rFonts w:ascii="Century Gothic" w:eastAsia="Calibri" w:hAnsi="Century Gothic" w:cs="Calibri"/>
          <w:color w:val="000000"/>
          <w:sz w:val="22"/>
          <w:szCs w:val="22"/>
        </w:rPr>
        <w:t>Planning and conducting cross-browser usability testing against W3C.</w:t>
      </w:r>
    </w:p>
    <w:p w14:paraId="411787D7" w14:textId="77777777" w:rsidR="005F0D4A" w:rsidRPr="005F0D4A" w:rsidRDefault="005F0D4A" w:rsidP="005F0D4A">
      <w:pPr>
        <w:numPr>
          <w:ilvl w:val="0"/>
          <w:numId w:val="10"/>
        </w:numPr>
        <w:pBdr>
          <w:top w:val="nil"/>
          <w:left w:val="nil"/>
          <w:bottom w:val="nil"/>
          <w:right w:val="nil"/>
          <w:between w:val="nil"/>
        </w:pBdr>
        <w:spacing w:line="240" w:lineRule="auto"/>
        <w:rPr>
          <w:rFonts w:ascii="Century Gothic" w:hAnsi="Century Gothic"/>
          <w:color w:val="000000"/>
          <w:sz w:val="22"/>
          <w:szCs w:val="22"/>
        </w:rPr>
      </w:pPr>
      <w:r w:rsidRPr="005F0D4A">
        <w:rPr>
          <w:rFonts w:ascii="Century Gothic" w:eastAsia="Calibri" w:hAnsi="Century Gothic" w:cs="Calibri"/>
          <w:color w:val="000000"/>
          <w:sz w:val="22"/>
          <w:szCs w:val="22"/>
        </w:rPr>
        <w:t>Testing and validating work produced as part of the development process.</w:t>
      </w:r>
    </w:p>
    <w:p w14:paraId="3EC32CAE" w14:textId="77777777" w:rsidR="005F0D4A" w:rsidRPr="005F0D4A" w:rsidRDefault="005F0D4A" w:rsidP="005F0D4A">
      <w:pPr>
        <w:numPr>
          <w:ilvl w:val="0"/>
          <w:numId w:val="10"/>
        </w:numPr>
        <w:pBdr>
          <w:top w:val="nil"/>
          <w:left w:val="nil"/>
          <w:bottom w:val="nil"/>
          <w:right w:val="nil"/>
          <w:between w:val="nil"/>
        </w:pBdr>
        <w:spacing w:line="240" w:lineRule="auto"/>
        <w:rPr>
          <w:rFonts w:ascii="Century Gothic" w:hAnsi="Century Gothic"/>
          <w:color w:val="000000"/>
          <w:sz w:val="22"/>
          <w:szCs w:val="22"/>
        </w:rPr>
      </w:pPr>
      <w:r w:rsidRPr="005F0D4A">
        <w:rPr>
          <w:rFonts w:ascii="Century Gothic" w:eastAsia="Calibri" w:hAnsi="Century Gothic" w:cs="Calibri"/>
          <w:color w:val="000000"/>
          <w:sz w:val="22"/>
          <w:szCs w:val="22"/>
        </w:rPr>
        <w:t>Developing advanced database driven websites &amp; systems.</w:t>
      </w:r>
    </w:p>
    <w:p w14:paraId="6095E66D" w14:textId="03070881" w:rsidR="005F0D4A" w:rsidRPr="005F0D4A" w:rsidRDefault="005F0D4A" w:rsidP="005F0D4A">
      <w:pPr>
        <w:numPr>
          <w:ilvl w:val="0"/>
          <w:numId w:val="10"/>
        </w:numPr>
        <w:pBdr>
          <w:top w:val="nil"/>
          <w:left w:val="nil"/>
          <w:bottom w:val="nil"/>
          <w:right w:val="nil"/>
          <w:between w:val="nil"/>
        </w:pBdr>
        <w:spacing w:line="240" w:lineRule="auto"/>
        <w:rPr>
          <w:rFonts w:ascii="Century Gothic" w:hAnsi="Century Gothic"/>
          <w:color w:val="000000"/>
          <w:sz w:val="22"/>
          <w:szCs w:val="22"/>
        </w:rPr>
      </w:pPr>
      <w:r w:rsidRPr="005F0D4A">
        <w:rPr>
          <w:rFonts w:ascii="Century Gothic" w:eastAsia="Calibri" w:hAnsi="Century Gothic" w:cs="Calibri"/>
          <w:color w:val="000000"/>
          <w:sz w:val="22"/>
          <w:szCs w:val="22"/>
        </w:rPr>
        <w:t>Back-end development and maintenance of websites using PHP and MySQL, React JS, node JS</w:t>
      </w:r>
    </w:p>
    <w:p w14:paraId="71B5CDEB" w14:textId="77777777" w:rsidR="005F0D4A" w:rsidRPr="005F0D4A" w:rsidRDefault="005F0D4A" w:rsidP="005F0D4A">
      <w:pPr>
        <w:numPr>
          <w:ilvl w:val="0"/>
          <w:numId w:val="10"/>
        </w:numPr>
        <w:pBdr>
          <w:top w:val="nil"/>
          <w:left w:val="nil"/>
          <w:bottom w:val="nil"/>
          <w:right w:val="nil"/>
          <w:between w:val="nil"/>
        </w:pBdr>
        <w:spacing w:line="240" w:lineRule="auto"/>
        <w:rPr>
          <w:rFonts w:ascii="Century Gothic" w:hAnsi="Century Gothic"/>
          <w:color w:val="000000"/>
          <w:sz w:val="22"/>
          <w:szCs w:val="22"/>
        </w:rPr>
      </w:pPr>
      <w:r w:rsidRPr="005F0D4A">
        <w:rPr>
          <w:rFonts w:ascii="Century Gothic" w:eastAsia="Calibri" w:hAnsi="Century Gothic" w:cs="Calibri"/>
          <w:color w:val="000000"/>
          <w:sz w:val="22"/>
          <w:szCs w:val="22"/>
        </w:rPr>
        <w:t>Developing compatible User Interface functionality using jQuery &amp; other libraries.</w:t>
      </w:r>
    </w:p>
    <w:p w14:paraId="7CF11AD2" w14:textId="77777777" w:rsidR="005F0D4A" w:rsidRPr="005F0D4A" w:rsidRDefault="005F0D4A" w:rsidP="005F0D4A">
      <w:pPr>
        <w:numPr>
          <w:ilvl w:val="0"/>
          <w:numId w:val="10"/>
        </w:numPr>
        <w:pBdr>
          <w:top w:val="nil"/>
          <w:left w:val="nil"/>
          <w:bottom w:val="nil"/>
          <w:right w:val="nil"/>
          <w:between w:val="nil"/>
        </w:pBdr>
        <w:spacing w:line="240" w:lineRule="auto"/>
        <w:rPr>
          <w:rFonts w:ascii="Century Gothic" w:hAnsi="Century Gothic"/>
          <w:color w:val="000000"/>
          <w:sz w:val="22"/>
          <w:szCs w:val="22"/>
        </w:rPr>
      </w:pPr>
      <w:r w:rsidRPr="005F0D4A">
        <w:rPr>
          <w:rFonts w:ascii="Century Gothic" w:eastAsia="Calibri" w:hAnsi="Century Gothic" w:cs="Calibri"/>
          <w:color w:val="000000"/>
          <w:sz w:val="22"/>
          <w:szCs w:val="22"/>
        </w:rPr>
        <w:t>Developing websites using PHP &amp; MySQL with framework</w:t>
      </w:r>
      <w:r>
        <w:rPr>
          <w:rFonts w:ascii="Century Gothic" w:eastAsia="Calibri" w:hAnsi="Century Gothic" w:cs="Calibri"/>
          <w:color w:val="000000"/>
          <w:sz w:val="22"/>
          <w:szCs w:val="22"/>
        </w:rPr>
        <w:t>.</w:t>
      </w:r>
    </w:p>
    <w:p w14:paraId="66A9A6E8" w14:textId="3C05F65E" w:rsidR="005F0D4A" w:rsidRPr="005F0D4A" w:rsidRDefault="005F0D4A" w:rsidP="005F0D4A">
      <w:pPr>
        <w:numPr>
          <w:ilvl w:val="0"/>
          <w:numId w:val="10"/>
        </w:numPr>
        <w:pBdr>
          <w:top w:val="nil"/>
          <w:left w:val="nil"/>
          <w:bottom w:val="nil"/>
          <w:right w:val="nil"/>
          <w:between w:val="nil"/>
        </w:pBdr>
        <w:spacing w:line="240" w:lineRule="auto"/>
        <w:rPr>
          <w:rFonts w:ascii="Century Gothic" w:hAnsi="Century Gothic"/>
          <w:color w:val="000000"/>
          <w:sz w:val="22"/>
          <w:szCs w:val="22"/>
        </w:rPr>
      </w:pPr>
      <w:r>
        <w:rPr>
          <w:rFonts w:ascii="Century Gothic" w:eastAsia="Calibri" w:hAnsi="Century Gothic" w:cs="Calibri"/>
          <w:color w:val="000000"/>
          <w:sz w:val="22"/>
          <w:szCs w:val="22"/>
        </w:rPr>
        <w:t>P</w:t>
      </w:r>
      <w:r w:rsidRPr="005F0D4A">
        <w:rPr>
          <w:rFonts w:ascii="Century Gothic" w:eastAsia="Calibri" w:hAnsi="Century Gothic" w:cs="Calibri"/>
          <w:color w:val="000000"/>
          <w:sz w:val="22"/>
          <w:szCs w:val="22"/>
        </w:rPr>
        <w:t xml:space="preserve">rovide web services for mobile development. </w:t>
      </w:r>
    </w:p>
    <w:p w14:paraId="1574F9E9" w14:textId="77777777" w:rsidR="005F0D4A" w:rsidRPr="005F0D4A" w:rsidRDefault="005F0D4A" w:rsidP="005F0D4A">
      <w:pPr>
        <w:numPr>
          <w:ilvl w:val="0"/>
          <w:numId w:val="10"/>
        </w:numPr>
        <w:pBdr>
          <w:top w:val="nil"/>
          <w:left w:val="nil"/>
          <w:bottom w:val="nil"/>
          <w:right w:val="nil"/>
          <w:between w:val="nil"/>
        </w:pBdr>
        <w:spacing w:line="240" w:lineRule="auto"/>
        <w:rPr>
          <w:rFonts w:ascii="Century Gothic" w:hAnsi="Century Gothic"/>
          <w:color w:val="000000"/>
          <w:sz w:val="22"/>
          <w:szCs w:val="22"/>
        </w:rPr>
      </w:pPr>
      <w:r w:rsidRPr="005F0D4A">
        <w:rPr>
          <w:rFonts w:ascii="Century Gothic" w:eastAsia="Calibri" w:hAnsi="Century Gothic" w:cs="Calibri"/>
          <w:color w:val="000000"/>
          <w:sz w:val="22"/>
          <w:szCs w:val="22"/>
        </w:rPr>
        <w:t>Documenting features, technical specifications &amp; infrastructure requirements.</w:t>
      </w:r>
    </w:p>
    <w:p w14:paraId="43A41B23" w14:textId="77777777" w:rsidR="005F0D4A" w:rsidRPr="005F0D4A" w:rsidRDefault="005F0D4A" w:rsidP="005F0D4A">
      <w:pPr>
        <w:numPr>
          <w:ilvl w:val="0"/>
          <w:numId w:val="10"/>
        </w:numPr>
        <w:pBdr>
          <w:top w:val="nil"/>
          <w:left w:val="nil"/>
          <w:bottom w:val="nil"/>
          <w:right w:val="nil"/>
          <w:between w:val="nil"/>
        </w:pBdr>
        <w:spacing w:line="240" w:lineRule="auto"/>
        <w:rPr>
          <w:rFonts w:ascii="Century Gothic" w:hAnsi="Century Gothic"/>
          <w:color w:val="000000"/>
          <w:sz w:val="22"/>
          <w:szCs w:val="22"/>
        </w:rPr>
      </w:pPr>
      <w:r w:rsidRPr="005F0D4A">
        <w:rPr>
          <w:rFonts w:ascii="Century Gothic" w:eastAsia="Calibri" w:hAnsi="Century Gothic" w:cs="Calibri"/>
          <w:color w:val="000000"/>
          <w:sz w:val="22"/>
          <w:szCs w:val="22"/>
        </w:rPr>
        <w:t xml:space="preserve">Working with a </w:t>
      </w:r>
      <w:r w:rsidRPr="005F0D4A">
        <w:rPr>
          <w:rFonts w:ascii="Century Gothic" w:hAnsi="Century Gothic"/>
          <w:sz w:val="22"/>
          <w:szCs w:val="22"/>
        </w:rPr>
        <w:t>multidisciplinary</w:t>
      </w:r>
      <w:r w:rsidRPr="005F0D4A">
        <w:rPr>
          <w:rFonts w:ascii="Century Gothic" w:eastAsia="Calibri" w:hAnsi="Century Gothic" w:cs="Calibri"/>
          <w:color w:val="000000"/>
          <w:sz w:val="22"/>
          <w:szCs w:val="22"/>
        </w:rPr>
        <w:t xml:space="preserve"> team to convert business needs into technical specifications.</w:t>
      </w:r>
    </w:p>
    <w:p w14:paraId="6294D4A2" w14:textId="02AE48E3" w:rsidR="00C929B3" w:rsidRDefault="00C929B3">
      <w:pPr>
        <w:pStyle w:val="documentsinglecolumn"/>
        <w:tabs>
          <w:tab w:val="right" w:pos="10926"/>
        </w:tabs>
        <w:spacing w:before="150" w:line="320" w:lineRule="atLeast"/>
        <w:ind w:left="1800"/>
        <w:rPr>
          <w:rStyle w:val="ratvcontainer"/>
          <w:rFonts w:eastAsia="Century Gothic"/>
        </w:rPr>
      </w:pPr>
    </w:p>
    <w:tbl>
      <w:tblPr>
        <w:tblStyle w:val="documentheading"/>
        <w:tblW w:w="0" w:type="auto"/>
        <w:tblCellSpacing w:w="0" w:type="dxa"/>
        <w:tblLayout w:type="fixed"/>
        <w:tblCellMar>
          <w:left w:w="0" w:type="dxa"/>
          <w:right w:w="0" w:type="dxa"/>
        </w:tblCellMar>
        <w:tblLook w:val="05E0" w:firstRow="1" w:lastRow="1" w:firstColumn="1" w:lastColumn="1" w:noHBand="0" w:noVBand="1"/>
      </w:tblPr>
      <w:tblGrid>
        <w:gridCol w:w="760"/>
        <w:gridCol w:w="10186"/>
      </w:tblGrid>
      <w:tr w:rsidR="00B047B8" w14:paraId="752BEBFB" w14:textId="77777777">
        <w:trPr>
          <w:tblCellSpacing w:w="0" w:type="dxa"/>
        </w:trPr>
        <w:tc>
          <w:tcPr>
            <w:tcW w:w="760" w:type="dxa"/>
            <w:tcMar>
              <w:top w:w="400" w:type="dxa"/>
              <w:left w:w="0" w:type="dxa"/>
              <w:bottom w:w="100" w:type="dxa"/>
              <w:right w:w="0" w:type="dxa"/>
            </w:tcMar>
            <w:hideMark/>
          </w:tcPr>
          <w:p w14:paraId="7A4349F3" w14:textId="77777777" w:rsidR="00B047B8" w:rsidRDefault="00000000">
            <w:pPr>
              <w:rPr>
                <w:rFonts w:ascii="Century Gothic" w:eastAsia="Century Gothic" w:hAnsi="Century Gothic" w:cs="Century Gothic"/>
                <w:sz w:val="22"/>
                <w:szCs w:val="22"/>
              </w:rPr>
            </w:pPr>
            <w:r>
              <w:rPr>
                <w:rFonts w:ascii="Century Gothic" w:eastAsia="Century Gothic" w:hAnsi="Century Gothic" w:cs="Century Gothic"/>
                <w:noProof/>
                <w:sz w:val="22"/>
                <w:szCs w:val="22"/>
              </w:rPr>
              <w:drawing>
                <wp:inline distT="0" distB="0" distL="0" distR="0" wp14:anchorId="34B79D81" wp14:editId="032223ED">
                  <wp:extent cx="368466" cy="368677"/>
                  <wp:effectExtent l="0" t="0" r="0" b="0"/>
                  <wp:docPr id="100032" name="Picture 1000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32" name=""/>
                          <pic:cNvPicPr>
                            <a:picLocks/>
                          </pic:cNvPicPr>
                        </pic:nvPicPr>
                        <pic:blipFill>
                          <a:blip r:embed="rId20"/>
                          <a:stretch>
                            <a:fillRect/>
                          </a:stretch>
                        </pic:blipFill>
                        <pic:spPr>
                          <a:xfrm>
                            <a:off x="0" y="0"/>
                            <a:ext cx="368466" cy="368677"/>
                          </a:xfrm>
                          <a:prstGeom prst="rect">
                            <a:avLst/>
                          </a:prstGeom>
                        </pic:spPr>
                      </pic:pic>
                    </a:graphicData>
                  </a:graphic>
                </wp:inline>
              </w:drawing>
            </w:r>
            <w:r>
              <w:rPr>
                <w:rStyle w:val="documentheadingIcon"/>
                <w:rFonts w:ascii="Century Gothic" w:eastAsia="Century Gothic" w:hAnsi="Century Gothic" w:cs="Century Gothic"/>
                <w:b/>
                <w:bCs/>
                <w:sz w:val="22"/>
                <w:szCs w:val="22"/>
              </w:rPr>
              <w:t xml:space="preserve"> </w:t>
            </w:r>
          </w:p>
        </w:tc>
        <w:tc>
          <w:tcPr>
            <w:tcW w:w="10186" w:type="dxa"/>
            <w:tcMar>
              <w:top w:w="400" w:type="dxa"/>
              <w:left w:w="0" w:type="dxa"/>
              <w:bottom w:w="100" w:type="dxa"/>
              <w:right w:w="0" w:type="dxa"/>
            </w:tcMar>
            <w:hideMark/>
          </w:tcPr>
          <w:p w14:paraId="0278F3C1" w14:textId="77777777" w:rsidR="00B047B8" w:rsidRDefault="00000000">
            <w:pPr>
              <w:pStyle w:val="documentsectiontitle"/>
              <w:rPr>
                <w:rStyle w:val="documentsectiontitleCell"/>
                <w:rFonts w:ascii="Century Gothic" w:eastAsia="Century Gothic" w:hAnsi="Century Gothic" w:cs="Century Gothic"/>
                <w:b/>
                <w:bCs/>
              </w:rPr>
            </w:pPr>
            <w:r>
              <w:rPr>
                <w:rStyle w:val="documentsectiontitleCell"/>
                <w:rFonts w:ascii="Century Gothic" w:eastAsia="Century Gothic" w:hAnsi="Century Gothic" w:cs="Century Gothic"/>
                <w:b/>
                <w:bCs/>
              </w:rPr>
              <w:t>Work History</w:t>
            </w:r>
          </w:p>
        </w:tc>
      </w:tr>
    </w:tbl>
    <w:p w14:paraId="3108F738" w14:textId="77777777" w:rsidR="00B047B8" w:rsidRDefault="00B047B8">
      <w:pPr>
        <w:rPr>
          <w:vanish/>
        </w:rPr>
      </w:pPr>
    </w:p>
    <w:tbl>
      <w:tblPr>
        <w:tblStyle w:val="documentdivparagraphTable"/>
        <w:tblW w:w="0" w:type="auto"/>
        <w:tblCellSpacing w:w="0" w:type="dxa"/>
        <w:tblLayout w:type="fixed"/>
        <w:tblCellMar>
          <w:left w:w="0" w:type="dxa"/>
          <w:right w:w="0" w:type="dxa"/>
        </w:tblCellMar>
        <w:tblLook w:val="05E0" w:firstRow="1" w:lastRow="1" w:firstColumn="1" w:lastColumn="1" w:noHBand="0" w:noVBand="1"/>
      </w:tblPr>
      <w:tblGrid>
        <w:gridCol w:w="1700"/>
        <w:gridCol w:w="9246"/>
      </w:tblGrid>
      <w:tr w:rsidR="009218F2" w14:paraId="54799AE9" w14:textId="77777777" w:rsidTr="00C764E0">
        <w:trPr>
          <w:tblCellSpacing w:w="0" w:type="dxa"/>
        </w:trPr>
        <w:tc>
          <w:tcPr>
            <w:tcW w:w="1700" w:type="dxa"/>
            <w:tcMar>
              <w:top w:w="0" w:type="dxa"/>
              <w:left w:w="0" w:type="dxa"/>
              <w:bottom w:w="0" w:type="dxa"/>
              <w:right w:w="100" w:type="dxa"/>
            </w:tcMar>
            <w:hideMark/>
          </w:tcPr>
          <w:p w14:paraId="23BE6396" w14:textId="1E2FCCF9" w:rsidR="009218F2" w:rsidRDefault="009218F2" w:rsidP="00C764E0">
            <w:pPr>
              <w:pStyle w:val="spandateswrapperParagraph"/>
              <w:pBdr>
                <w:right w:val="none" w:sz="0" w:space="0" w:color="auto"/>
              </w:pBdr>
              <w:ind w:right="300"/>
              <w:textAlignment w:val="auto"/>
              <w:rPr>
                <w:rStyle w:val="spandateswrapper"/>
                <w:rFonts w:ascii="Century Gothic" w:eastAsia="Century Gothic" w:hAnsi="Century Gothic" w:cs="Century Gothic"/>
                <w:sz w:val="4"/>
                <w:szCs w:val="4"/>
              </w:rPr>
            </w:pPr>
            <w:r>
              <w:rPr>
                <w:rStyle w:val="span"/>
                <w:rFonts w:ascii="Century Gothic" w:eastAsia="Century Gothic" w:hAnsi="Century Gothic" w:cs="Century Gothic"/>
              </w:rPr>
              <w:t>20</w:t>
            </w:r>
            <w:r>
              <w:rPr>
                <w:rStyle w:val="span"/>
                <w:rFonts w:ascii="Century Gothic" w:eastAsia="Century Gothic" w:hAnsi="Century Gothic" w:cs="Century Gothic"/>
              </w:rPr>
              <w:t>23</w:t>
            </w:r>
            <w:r>
              <w:rPr>
                <w:rStyle w:val="span"/>
                <w:rFonts w:ascii="Century Gothic" w:eastAsia="Century Gothic" w:hAnsi="Century Gothic" w:cs="Century Gothic"/>
              </w:rPr>
              <w:t>-</w:t>
            </w:r>
            <w:r>
              <w:rPr>
                <w:rStyle w:val="span"/>
                <w:rFonts w:ascii="Century Gothic" w:eastAsia="Century Gothic" w:hAnsi="Century Gothic" w:cs="Century Gothic"/>
              </w:rPr>
              <w:t>0</w:t>
            </w:r>
            <w:r>
              <w:rPr>
                <w:rStyle w:val="span"/>
                <w:rFonts w:ascii="Century Gothic" w:eastAsia="Century Gothic" w:hAnsi="Century Gothic" w:cs="Century Gothic"/>
              </w:rPr>
              <w:t>1</w:t>
            </w:r>
            <w:r>
              <w:rPr>
                <w:rStyle w:val="spandateswrapper"/>
                <w:rFonts w:ascii="Century Gothic" w:eastAsia="Century Gothic" w:hAnsi="Century Gothic" w:cs="Century Gothic"/>
              </w:rPr>
              <w:t xml:space="preserve"> </w:t>
            </w:r>
            <w:r>
              <w:rPr>
                <w:rStyle w:val="span"/>
                <w:rFonts w:ascii="Century Gothic" w:eastAsia="Century Gothic" w:hAnsi="Century Gothic" w:cs="Century Gothic"/>
              </w:rPr>
              <w:t>- 202</w:t>
            </w:r>
            <w:r>
              <w:rPr>
                <w:rStyle w:val="span"/>
                <w:rFonts w:ascii="Century Gothic" w:eastAsia="Century Gothic" w:hAnsi="Century Gothic" w:cs="Century Gothic"/>
              </w:rPr>
              <w:t>3</w:t>
            </w:r>
            <w:r>
              <w:rPr>
                <w:rStyle w:val="span"/>
                <w:rFonts w:ascii="Century Gothic" w:eastAsia="Century Gothic" w:hAnsi="Century Gothic" w:cs="Century Gothic"/>
              </w:rPr>
              <w:t>-</w:t>
            </w:r>
            <w:r>
              <w:rPr>
                <w:rStyle w:val="span"/>
                <w:rFonts w:ascii="Century Gothic" w:eastAsia="Century Gothic" w:hAnsi="Century Gothic" w:cs="Century Gothic"/>
              </w:rPr>
              <w:t>06</w:t>
            </w:r>
          </w:p>
        </w:tc>
        <w:tc>
          <w:tcPr>
            <w:tcW w:w="9246" w:type="dxa"/>
            <w:tcMar>
              <w:top w:w="0" w:type="dxa"/>
              <w:left w:w="0" w:type="dxa"/>
              <w:bottom w:w="0" w:type="dxa"/>
              <w:right w:w="0" w:type="dxa"/>
            </w:tcMar>
            <w:hideMark/>
          </w:tcPr>
          <w:p w14:paraId="59FF2CD6" w14:textId="16AD3E49" w:rsidR="009218F2" w:rsidRDefault="009218F2" w:rsidP="00C764E0">
            <w:pPr>
              <w:pStyle w:val="spandateswrapperParagraph"/>
              <w:pBdr>
                <w:right w:val="none" w:sz="0" w:space="0" w:color="auto"/>
              </w:pBdr>
              <w:ind w:right="300"/>
              <w:textAlignment w:val="auto"/>
              <w:rPr>
                <w:rStyle w:val="span"/>
                <w:rFonts w:ascii="Century Gothic" w:eastAsia="Century Gothic" w:hAnsi="Century Gothic" w:cs="Century Gothic"/>
              </w:rPr>
            </w:pPr>
            <w:r>
              <w:rPr>
                <w:rStyle w:val="divdocumentjobtitle"/>
                <w:rFonts w:ascii="Century Gothic" w:eastAsia="Century Gothic" w:hAnsi="Century Gothic" w:cs="Century Gothic"/>
                <w:b/>
                <w:bCs/>
              </w:rPr>
              <w:t>Team Leader</w:t>
            </w:r>
            <w:r>
              <w:rPr>
                <w:rStyle w:val="documentmb5"/>
                <w:rFonts w:ascii="Century Gothic" w:eastAsia="Century Gothic" w:hAnsi="Century Gothic" w:cs="Century Gothic"/>
              </w:rPr>
              <w:t xml:space="preserve"> </w:t>
            </w:r>
          </w:p>
          <w:p w14:paraId="2D67E230" w14:textId="43216713" w:rsidR="009218F2" w:rsidRDefault="009218F2" w:rsidP="00C764E0">
            <w:pPr>
              <w:pStyle w:val="documentmb5Paragraph"/>
              <w:spacing w:line="340" w:lineRule="atLeast"/>
              <w:ind w:right="200"/>
              <w:rPr>
                <w:rStyle w:val="documentsinglecolumnCharacter"/>
                <w:rFonts w:ascii="Century Gothic" w:eastAsia="Century Gothic" w:hAnsi="Century Gothic" w:cs="Century Gothic"/>
                <w:sz w:val="22"/>
                <w:szCs w:val="22"/>
              </w:rPr>
            </w:pPr>
            <w:r>
              <w:rPr>
                <w:rStyle w:val="span"/>
                <w:rFonts w:ascii="Century Gothic" w:eastAsia="Century Gothic" w:hAnsi="Century Gothic" w:cs="Century Gothic"/>
                <w:sz w:val="22"/>
                <w:szCs w:val="22"/>
              </w:rPr>
              <w:t>WLC Technology LLP [Client Wolters Kluwer, Pune]</w:t>
            </w:r>
            <w:r>
              <w:rPr>
                <w:rStyle w:val="documentsinglecolumnCharacter"/>
                <w:rFonts w:ascii="Century Gothic" w:eastAsia="Century Gothic" w:hAnsi="Century Gothic" w:cs="Century Gothic"/>
                <w:sz w:val="22"/>
                <w:szCs w:val="22"/>
              </w:rPr>
              <w:t xml:space="preserve"> </w:t>
            </w:r>
          </w:p>
          <w:p w14:paraId="2F04852B" w14:textId="1DB09DE3" w:rsidR="009218F2" w:rsidRDefault="009218F2" w:rsidP="009218F2">
            <w:pPr>
              <w:pStyle w:val="documentulli"/>
              <w:numPr>
                <w:ilvl w:val="0"/>
                <w:numId w:val="1"/>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Worked</w:t>
            </w:r>
            <w:r>
              <w:rPr>
                <w:rStyle w:val="span"/>
                <w:rFonts w:ascii="Century Gothic" w:eastAsia="Century Gothic" w:hAnsi="Century Gothic" w:cs="Century Gothic"/>
                <w:sz w:val="22"/>
                <w:szCs w:val="22"/>
              </w:rPr>
              <w:t xml:space="preserve"> for one project in Angular </w:t>
            </w:r>
            <w:proofErr w:type="spellStart"/>
            <w:r>
              <w:rPr>
                <w:rStyle w:val="span"/>
                <w:rFonts w:ascii="Century Gothic" w:eastAsia="Century Gothic" w:hAnsi="Century Gothic" w:cs="Century Gothic"/>
                <w:sz w:val="22"/>
                <w:szCs w:val="22"/>
              </w:rPr>
              <w:t>Js</w:t>
            </w:r>
            <w:proofErr w:type="spellEnd"/>
            <w:r>
              <w:rPr>
                <w:rStyle w:val="span"/>
                <w:rFonts w:ascii="Century Gothic" w:eastAsia="Century Gothic" w:hAnsi="Century Gothic" w:cs="Century Gothic"/>
                <w:sz w:val="22"/>
                <w:szCs w:val="22"/>
              </w:rPr>
              <w:t xml:space="preserve"> and Node </w:t>
            </w:r>
            <w:proofErr w:type="spellStart"/>
            <w:r>
              <w:rPr>
                <w:rStyle w:val="span"/>
                <w:rFonts w:ascii="Century Gothic" w:eastAsia="Century Gothic" w:hAnsi="Century Gothic" w:cs="Century Gothic"/>
                <w:sz w:val="22"/>
                <w:szCs w:val="22"/>
              </w:rPr>
              <w:t>Js</w:t>
            </w:r>
            <w:proofErr w:type="spellEnd"/>
            <w:r>
              <w:rPr>
                <w:rStyle w:val="span"/>
                <w:rFonts w:ascii="Century Gothic" w:eastAsia="Century Gothic" w:hAnsi="Century Gothic" w:cs="Century Gothic"/>
                <w:sz w:val="22"/>
                <w:szCs w:val="22"/>
              </w:rPr>
              <w:t xml:space="preserve"> as team lead</w:t>
            </w:r>
            <w:r>
              <w:rPr>
                <w:rStyle w:val="span"/>
                <w:rFonts w:ascii="Century Gothic" w:eastAsia="Century Gothic" w:hAnsi="Century Gothic" w:cs="Century Gothic"/>
                <w:sz w:val="22"/>
                <w:szCs w:val="22"/>
              </w:rPr>
              <w:t>.</w:t>
            </w:r>
          </w:p>
          <w:p w14:paraId="1A9BC1F6" w14:textId="77777777" w:rsidR="009218F2" w:rsidRDefault="009218F2" w:rsidP="009218F2">
            <w:pPr>
              <w:pStyle w:val="documentulli"/>
              <w:spacing w:line="340" w:lineRule="atLeast"/>
              <w:ind w:left="320" w:right="200"/>
              <w:rPr>
                <w:rStyle w:val="span"/>
                <w:rFonts w:ascii="Century Gothic" w:eastAsia="Century Gothic" w:hAnsi="Century Gothic" w:cs="Century Gothic"/>
                <w:sz w:val="22"/>
                <w:szCs w:val="22"/>
              </w:rPr>
            </w:pPr>
          </w:p>
          <w:p w14:paraId="38560924" w14:textId="77777777" w:rsidR="009218F2" w:rsidRPr="009218F2" w:rsidRDefault="009218F2" w:rsidP="009218F2">
            <w:pPr>
              <w:pStyle w:val="documentulli"/>
              <w:spacing w:line="340" w:lineRule="atLeast"/>
              <w:ind w:left="320" w:right="200"/>
              <w:rPr>
                <w:rStyle w:val="span"/>
                <w:rFonts w:ascii="Century Gothic" w:eastAsia="Century Gothic" w:hAnsi="Century Gothic" w:cs="Century Gothic"/>
                <w:sz w:val="22"/>
                <w:szCs w:val="22"/>
              </w:rPr>
            </w:pPr>
          </w:p>
          <w:p w14:paraId="5FBF99BC" w14:textId="77777777" w:rsidR="009218F2" w:rsidRPr="009218F2" w:rsidRDefault="009218F2" w:rsidP="009218F2">
            <w:pPr>
              <w:pStyle w:val="documentulli"/>
              <w:spacing w:line="340" w:lineRule="atLeast"/>
              <w:ind w:right="200"/>
              <w:rPr>
                <w:rStyle w:val="span"/>
                <w:rFonts w:ascii="Century Gothic" w:eastAsia="Century Gothic" w:hAnsi="Century Gothic" w:cs="Century Gothic"/>
                <w:sz w:val="22"/>
                <w:szCs w:val="22"/>
              </w:rPr>
            </w:pPr>
          </w:p>
        </w:tc>
      </w:tr>
      <w:tr w:rsidR="00B047B8" w14:paraId="22EA3C7B" w14:textId="77777777">
        <w:trPr>
          <w:tblCellSpacing w:w="0" w:type="dxa"/>
        </w:trPr>
        <w:tc>
          <w:tcPr>
            <w:tcW w:w="1700" w:type="dxa"/>
            <w:tcMar>
              <w:top w:w="0" w:type="dxa"/>
              <w:left w:w="0" w:type="dxa"/>
              <w:bottom w:w="0" w:type="dxa"/>
              <w:right w:w="100" w:type="dxa"/>
            </w:tcMar>
            <w:hideMark/>
          </w:tcPr>
          <w:p w14:paraId="4000F3A3" w14:textId="77777777" w:rsidR="00B047B8" w:rsidRDefault="00000000">
            <w:pPr>
              <w:pStyle w:val="spandateswrapperParagraph"/>
              <w:pBdr>
                <w:right w:val="none" w:sz="0" w:space="0" w:color="auto"/>
              </w:pBdr>
              <w:ind w:right="300"/>
              <w:textAlignment w:val="auto"/>
              <w:rPr>
                <w:rStyle w:val="spandateswrapper"/>
                <w:rFonts w:ascii="Century Gothic" w:eastAsia="Century Gothic" w:hAnsi="Century Gothic" w:cs="Century Gothic"/>
                <w:sz w:val="4"/>
                <w:szCs w:val="4"/>
              </w:rPr>
            </w:pPr>
            <w:r>
              <w:rPr>
                <w:rStyle w:val="span"/>
                <w:rFonts w:ascii="Century Gothic" w:eastAsia="Century Gothic" w:hAnsi="Century Gothic" w:cs="Century Gothic"/>
              </w:rPr>
              <w:t>2018-10</w:t>
            </w:r>
            <w:r>
              <w:rPr>
                <w:rStyle w:val="spandateswrapper"/>
                <w:rFonts w:ascii="Century Gothic" w:eastAsia="Century Gothic" w:hAnsi="Century Gothic" w:cs="Century Gothic"/>
              </w:rPr>
              <w:t xml:space="preserve"> </w:t>
            </w:r>
            <w:r>
              <w:rPr>
                <w:rStyle w:val="span"/>
                <w:rFonts w:ascii="Century Gothic" w:eastAsia="Century Gothic" w:hAnsi="Century Gothic" w:cs="Century Gothic"/>
              </w:rPr>
              <w:t>- 2022-10</w:t>
            </w:r>
          </w:p>
        </w:tc>
        <w:tc>
          <w:tcPr>
            <w:tcW w:w="9246" w:type="dxa"/>
            <w:tcMar>
              <w:top w:w="0" w:type="dxa"/>
              <w:left w:w="0" w:type="dxa"/>
              <w:bottom w:w="0" w:type="dxa"/>
              <w:right w:w="0" w:type="dxa"/>
            </w:tcMar>
            <w:hideMark/>
          </w:tcPr>
          <w:p w14:paraId="7F8F9B50" w14:textId="77777777" w:rsidR="00B047B8" w:rsidRDefault="00000000">
            <w:pPr>
              <w:pStyle w:val="spandateswrapperParagraph"/>
              <w:pBdr>
                <w:right w:val="none" w:sz="0" w:space="0" w:color="auto"/>
              </w:pBdr>
              <w:ind w:right="300"/>
              <w:textAlignment w:val="auto"/>
              <w:rPr>
                <w:rStyle w:val="span"/>
                <w:rFonts w:ascii="Century Gothic" w:eastAsia="Century Gothic" w:hAnsi="Century Gothic" w:cs="Century Gothic"/>
              </w:rPr>
            </w:pPr>
            <w:r>
              <w:rPr>
                <w:rStyle w:val="divdocumentjobtitle"/>
                <w:rFonts w:ascii="Century Gothic" w:eastAsia="Century Gothic" w:hAnsi="Century Gothic" w:cs="Century Gothic"/>
                <w:b/>
                <w:bCs/>
              </w:rPr>
              <w:t>Sr. Software Engineer</w:t>
            </w:r>
            <w:r>
              <w:rPr>
                <w:rStyle w:val="documentmb5"/>
                <w:rFonts w:ascii="Century Gothic" w:eastAsia="Century Gothic" w:hAnsi="Century Gothic" w:cs="Century Gothic"/>
              </w:rPr>
              <w:t xml:space="preserve"> </w:t>
            </w:r>
          </w:p>
          <w:p w14:paraId="434649DE" w14:textId="0C329BD3" w:rsidR="00B047B8" w:rsidRDefault="00000000">
            <w:pPr>
              <w:pStyle w:val="documentmb5Paragraph"/>
              <w:spacing w:line="340" w:lineRule="atLeast"/>
              <w:ind w:right="200"/>
              <w:rPr>
                <w:rStyle w:val="documentsinglecolumnCharacter"/>
                <w:rFonts w:ascii="Century Gothic" w:eastAsia="Century Gothic" w:hAnsi="Century Gothic" w:cs="Century Gothic"/>
                <w:sz w:val="22"/>
                <w:szCs w:val="22"/>
              </w:rPr>
            </w:pPr>
            <w:r>
              <w:rPr>
                <w:rStyle w:val="span"/>
                <w:rFonts w:ascii="Century Gothic" w:eastAsia="Century Gothic" w:hAnsi="Century Gothic" w:cs="Century Gothic"/>
                <w:sz w:val="22"/>
                <w:szCs w:val="22"/>
              </w:rPr>
              <w:t>Aimbeyond Infotech Pvt Ltd, Noida</w:t>
            </w:r>
            <w:r>
              <w:rPr>
                <w:rStyle w:val="documentsinglecolumnCharacter"/>
                <w:rFonts w:ascii="Century Gothic" w:eastAsia="Century Gothic" w:hAnsi="Century Gothic" w:cs="Century Gothic"/>
                <w:sz w:val="22"/>
                <w:szCs w:val="22"/>
              </w:rPr>
              <w:t xml:space="preserve"> </w:t>
            </w:r>
          </w:p>
          <w:p w14:paraId="7A8CA296" w14:textId="77777777" w:rsidR="00B047B8" w:rsidRDefault="00000000">
            <w:pPr>
              <w:pStyle w:val="documentulli"/>
              <w:numPr>
                <w:ilvl w:val="0"/>
                <w:numId w:val="1"/>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Worked with project managers, developers, quality assurance and customers to resolve technical issues.</w:t>
            </w:r>
          </w:p>
          <w:p w14:paraId="004645A3" w14:textId="152EB86F" w:rsidR="009218F2" w:rsidRPr="009218F2" w:rsidRDefault="00000000" w:rsidP="009218F2">
            <w:pPr>
              <w:pStyle w:val="documentulli"/>
              <w:numPr>
                <w:ilvl w:val="0"/>
                <w:numId w:val="1"/>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Demonstrated experience and good hands-on programming experience ReacjJS, NodeJS, and React Native</w:t>
            </w:r>
          </w:p>
        </w:tc>
      </w:tr>
    </w:tbl>
    <w:p w14:paraId="0F1F125B" w14:textId="77777777" w:rsidR="00B047B8" w:rsidRDefault="00B047B8">
      <w:pPr>
        <w:rPr>
          <w:vanish/>
        </w:rPr>
      </w:pPr>
    </w:p>
    <w:tbl>
      <w:tblPr>
        <w:tblStyle w:val="documentdivparagraphTable"/>
        <w:tblW w:w="0" w:type="auto"/>
        <w:tblCellSpacing w:w="0" w:type="dxa"/>
        <w:tblLayout w:type="fixed"/>
        <w:tblCellMar>
          <w:left w:w="0" w:type="dxa"/>
          <w:right w:w="0" w:type="dxa"/>
        </w:tblCellMar>
        <w:tblLook w:val="05E0" w:firstRow="1" w:lastRow="1" w:firstColumn="1" w:lastColumn="1" w:noHBand="0" w:noVBand="1"/>
      </w:tblPr>
      <w:tblGrid>
        <w:gridCol w:w="1700"/>
        <w:gridCol w:w="9246"/>
      </w:tblGrid>
      <w:tr w:rsidR="00B047B8" w14:paraId="6E544FC4" w14:textId="77777777">
        <w:trPr>
          <w:tblCellSpacing w:w="0" w:type="dxa"/>
        </w:trPr>
        <w:tc>
          <w:tcPr>
            <w:tcW w:w="1700" w:type="dxa"/>
            <w:tcMar>
              <w:top w:w="300" w:type="dxa"/>
              <w:left w:w="0" w:type="dxa"/>
              <w:bottom w:w="0" w:type="dxa"/>
              <w:right w:w="100" w:type="dxa"/>
            </w:tcMar>
            <w:hideMark/>
          </w:tcPr>
          <w:p w14:paraId="360FDC7D" w14:textId="77777777" w:rsidR="00B047B8" w:rsidRDefault="00000000">
            <w:pPr>
              <w:pStyle w:val="spandateswrapperParagraph"/>
              <w:pBdr>
                <w:right w:val="none" w:sz="0" w:space="0" w:color="auto"/>
              </w:pBdr>
              <w:ind w:right="300"/>
              <w:textAlignment w:val="auto"/>
              <w:rPr>
                <w:rStyle w:val="spandateswrapper"/>
                <w:rFonts w:ascii="Century Gothic" w:eastAsia="Century Gothic" w:hAnsi="Century Gothic" w:cs="Century Gothic"/>
                <w:sz w:val="4"/>
                <w:szCs w:val="4"/>
              </w:rPr>
            </w:pPr>
            <w:r>
              <w:rPr>
                <w:rStyle w:val="span"/>
                <w:rFonts w:ascii="Century Gothic" w:eastAsia="Century Gothic" w:hAnsi="Century Gothic" w:cs="Century Gothic"/>
              </w:rPr>
              <w:t>2017-11</w:t>
            </w:r>
            <w:r>
              <w:rPr>
                <w:rStyle w:val="spandateswrapper"/>
                <w:rFonts w:ascii="Century Gothic" w:eastAsia="Century Gothic" w:hAnsi="Century Gothic" w:cs="Century Gothic"/>
              </w:rPr>
              <w:t xml:space="preserve"> </w:t>
            </w:r>
            <w:r>
              <w:rPr>
                <w:rStyle w:val="span"/>
                <w:rFonts w:ascii="Century Gothic" w:eastAsia="Century Gothic" w:hAnsi="Century Gothic" w:cs="Century Gothic"/>
              </w:rPr>
              <w:t>- 2018-09</w:t>
            </w:r>
          </w:p>
        </w:tc>
        <w:tc>
          <w:tcPr>
            <w:tcW w:w="9246" w:type="dxa"/>
            <w:tcMar>
              <w:top w:w="300" w:type="dxa"/>
              <w:left w:w="0" w:type="dxa"/>
              <w:bottom w:w="0" w:type="dxa"/>
              <w:right w:w="0" w:type="dxa"/>
            </w:tcMar>
            <w:hideMark/>
          </w:tcPr>
          <w:p w14:paraId="198A806D" w14:textId="77777777" w:rsidR="00B047B8" w:rsidRDefault="00000000">
            <w:pPr>
              <w:pStyle w:val="spandateswrapperParagraph"/>
              <w:pBdr>
                <w:right w:val="none" w:sz="0" w:space="0" w:color="auto"/>
              </w:pBdr>
              <w:ind w:right="300"/>
              <w:textAlignment w:val="auto"/>
              <w:rPr>
                <w:rStyle w:val="span"/>
                <w:rFonts w:ascii="Century Gothic" w:eastAsia="Century Gothic" w:hAnsi="Century Gothic" w:cs="Century Gothic"/>
              </w:rPr>
            </w:pPr>
            <w:r>
              <w:rPr>
                <w:rStyle w:val="divdocumentjobtitle"/>
                <w:rFonts w:ascii="Century Gothic" w:eastAsia="Century Gothic" w:hAnsi="Century Gothic" w:cs="Century Gothic"/>
                <w:b/>
                <w:bCs/>
              </w:rPr>
              <w:t>Senior Software Engineer</w:t>
            </w:r>
            <w:r>
              <w:rPr>
                <w:rStyle w:val="documentmb5"/>
                <w:rFonts w:ascii="Century Gothic" w:eastAsia="Century Gothic" w:hAnsi="Century Gothic" w:cs="Century Gothic"/>
              </w:rPr>
              <w:t xml:space="preserve"> </w:t>
            </w:r>
          </w:p>
          <w:p w14:paraId="716DA757" w14:textId="6708590B" w:rsidR="00B047B8" w:rsidRDefault="00C929B3">
            <w:pPr>
              <w:pStyle w:val="documentmb5Paragraph"/>
              <w:spacing w:line="340" w:lineRule="atLeast"/>
              <w:ind w:right="200"/>
              <w:rPr>
                <w:rStyle w:val="documentsinglecolumnCharacter"/>
                <w:rFonts w:ascii="Century Gothic" w:eastAsia="Century Gothic" w:hAnsi="Century Gothic" w:cs="Century Gothic"/>
                <w:sz w:val="22"/>
                <w:szCs w:val="22"/>
              </w:rPr>
            </w:pPr>
            <w:r>
              <w:rPr>
                <w:rStyle w:val="span"/>
                <w:rFonts w:ascii="Century Gothic" w:eastAsia="Century Gothic" w:hAnsi="Century Gothic" w:cs="Century Gothic"/>
                <w:sz w:val="22"/>
                <w:szCs w:val="22"/>
              </w:rPr>
              <w:t>Smooth graph Connect Pvt Ltd, Noida</w:t>
            </w:r>
            <w:r>
              <w:rPr>
                <w:rStyle w:val="documentsinglecolumnCharacter"/>
                <w:rFonts w:ascii="Century Gothic" w:eastAsia="Century Gothic" w:hAnsi="Century Gothic" w:cs="Century Gothic"/>
                <w:sz w:val="22"/>
                <w:szCs w:val="22"/>
              </w:rPr>
              <w:t xml:space="preserve"> </w:t>
            </w:r>
          </w:p>
          <w:p w14:paraId="53698164" w14:textId="77777777" w:rsidR="00B047B8" w:rsidRDefault="00000000">
            <w:pPr>
              <w:pStyle w:val="documentulli"/>
              <w:numPr>
                <w:ilvl w:val="0"/>
                <w:numId w:val="2"/>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Worked with project managers, developers, quality assurance and customers to resolve technical issues.</w:t>
            </w:r>
          </w:p>
          <w:p w14:paraId="357D7C03" w14:textId="77777777" w:rsidR="00161F0D" w:rsidRDefault="00161F0D" w:rsidP="00161F0D">
            <w:pPr>
              <w:pStyle w:val="documentulli"/>
              <w:spacing w:line="340" w:lineRule="atLeast"/>
              <w:ind w:left="320" w:right="200"/>
              <w:rPr>
                <w:rStyle w:val="span"/>
                <w:rFonts w:ascii="Century Gothic" w:eastAsia="Century Gothic" w:hAnsi="Century Gothic" w:cs="Century Gothic"/>
                <w:sz w:val="22"/>
                <w:szCs w:val="22"/>
              </w:rPr>
            </w:pPr>
          </w:p>
          <w:p w14:paraId="0EAD67AA" w14:textId="77777777" w:rsidR="00161F0D" w:rsidRDefault="00161F0D" w:rsidP="00161F0D">
            <w:pPr>
              <w:pStyle w:val="documentulli"/>
              <w:spacing w:line="340" w:lineRule="atLeast"/>
              <w:ind w:left="320" w:right="200"/>
              <w:rPr>
                <w:rStyle w:val="span"/>
                <w:rFonts w:ascii="Century Gothic" w:eastAsia="Century Gothic" w:hAnsi="Century Gothic" w:cs="Century Gothic"/>
                <w:sz w:val="22"/>
                <w:szCs w:val="22"/>
              </w:rPr>
            </w:pPr>
          </w:p>
          <w:p w14:paraId="16B9BB54" w14:textId="77777777" w:rsidR="00161F0D" w:rsidRDefault="00161F0D" w:rsidP="00161F0D">
            <w:pPr>
              <w:pStyle w:val="documentulli"/>
              <w:spacing w:line="340" w:lineRule="atLeast"/>
              <w:ind w:left="320" w:right="200"/>
              <w:rPr>
                <w:rStyle w:val="span"/>
                <w:rFonts w:ascii="Century Gothic" w:eastAsia="Century Gothic" w:hAnsi="Century Gothic" w:cs="Century Gothic"/>
                <w:sz w:val="22"/>
                <w:szCs w:val="22"/>
              </w:rPr>
            </w:pPr>
          </w:p>
        </w:tc>
      </w:tr>
    </w:tbl>
    <w:p w14:paraId="338512A2" w14:textId="77777777" w:rsidR="00B047B8" w:rsidRDefault="00B047B8">
      <w:pPr>
        <w:rPr>
          <w:vanish/>
        </w:rPr>
      </w:pPr>
    </w:p>
    <w:tbl>
      <w:tblPr>
        <w:tblStyle w:val="documentdivparagraphTable"/>
        <w:tblW w:w="0" w:type="auto"/>
        <w:tblCellSpacing w:w="0" w:type="dxa"/>
        <w:tblLayout w:type="fixed"/>
        <w:tblCellMar>
          <w:left w:w="0" w:type="dxa"/>
          <w:right w:w="0" w:type="dxa"/>
        </w:tblCellMar>
        <w:tblLook w:val="05E0" w:firstRow="1" w:lastRow="1" w:firstColumn="1" w:lastColumn="1" w:noHBand="0" w:noVBand="1"/>
      </w:tblPr>
      <w:tblGrid>
        <w:gridCol w:w="1700"/>
        <w:gridCol w:w="9246"/>
      </w:tblGrid>
      <w:tr w:rsidR="00B047B8" w14:paraId="1A36D6BF" w14:textId="77777777">
        <w:trPr>
          <w:tblCellSpacing w:w="0" w:type="dxa"/>
        </w:trPr>
        <w:tc>
          <w:tcPr>
            <w:tcW w:w="1700" w:type="dxa"/>
            <w:tcMar>
              <w:top w:w="300" w:type="dxa"/>
              <w:left w:w="0" w:type="dxa"/>
              <w:bottom w:w="0" w:type="dxa"/>
              <w:right w:w="100" w:type="dxa"/>
            </w:tcMar>
            <w:hideMark/>
          </w:tcPr>
          <w:p w14:paraId="13289138" w14:textId="77777777" w:rsidR="00B047B8" w:rsidRDefault="00000000">
            <w:pPr>
              <w:pStyle w:val="spandateswrapperParagraph"/>
              <w:pBdr>
                <w:right w:val="none" w:sz="0" w:space="0" w:color="auto"/>
              </w:pBdr>
              <w:ind w:right="300"/>
              <w:textAlignment w:val="auto"/>
              <w:rPr>
                <w:rStyle w:val="spandateswrapper"/>
                <w:rFonts w:ascii="Century Gothic" w:eastAsia="Century Gothic" w:hAnsi="Century Gothic" w:cs="Century Gothic"/>
                <w:sz w:val="4"/>
                <w:szCs w:val="4"/>
              </w:rPr>
            </w:pPr>
            <w:r>
              <w:rPr>
                <w:rStyle w:val="span"/>
                <w:rFonts w:ascii="Century Gothic" w:eastAsia="Century Gothic" w:hAnsi="Century Gothic" w:cs="Century Gothic"/>
              </w:rPr>
              <w:lastRenderedPageBreak/>
              <w:t>2015-10</w:t>
            </w:r>
            <w:r>
              <w:rPr>
                <w:rStyle w:val="spandateswrapper"/>
                <w:rFonts w:ascii="Century Gothic" w:eastAsia="Century Gothic" w:hAnsi="Century Gothic" w:cs="Century Gothic"/>
              </w:rPr>
              <w:t xml:space="preserve"> </w:t>
            </w:r>
            <w:r>
              <w:rPr>
                <w:rStyle w:val="span"/>
                <w:rFonts w:ascii="Century Gothic" w:eastAsia="Century Gothic" w:hAnsi="Century Gothic" w:cs="Century Gothic"/>
              </w:rPr>
              <w:t>- 2017-11</w:t>
            </w:r>
          </w:p>
        </w:tc>
        <w:tc>
          <w:tcPr>
            <w:tcW w:w="9246" w:type="dxa"/>
            <w:tcMar>
              <w:top w:w="300" w:type="dxa"/>
              <w:left w:w="0" w:type="dxa"/>
              <w:bottom w:w="0" w:type="dxa"/>
              <w:right w:w="0" w:type="dxa"/>
            </w:tcMar>
            <w:hideMark/>
          </w:tcPr>
          <w:p w14:paraId="1657C5F2" w14:textId="77777777" w:rsidR="00B047B8" w:rsidRDefault="00000000">
            <w:pPr>
              <w:pStyle w:val="spandateswrapperParagraph"/>
              <w:pBdr>
                <w:right w:val="none" w:sz="0" w:space="0" w:color="auto"/>
              </w:pBdr>
              <w:ind w:right="300"/>
              <w:textAlignment w:val="auto"/>
              <w:rPr>
                <w:rStyle w:val="span"/>
                <w:rFonts w:ascii="Century Gothic" w:eastAsia="Century Gothic" w:hAnsi="Century Gothic" w:cs="Century Gothic"/>
              </w:rPr>
            </w:pPr>
            <w:r>
              <w:rPr>
                <w:rStyle w:val="divdocumentjobtitle"/>
                <w:rFonts w:ascii="Century Gothic" w:eastAsia="Century Gothic" w:hAnsi="Century Gothic" w:cs="Century Gothic"/>
                <w:b/>
                <w:bCs/>
              </w:rPr>
              <w:t>Sr. Software Engineer</w:t>
            </w:r>
            <w:r>
              <w:rPr>
                <w:rStyle w:val="documentmb5"/>
                <w:rFonts w:ascii="Century Gothic" w:eastAsia="Century Gothic" w:hAnsi="Century Gothic" w:cs="Century Gothic"/>
              </w:rPr>
              <w:t xml:space="preserve"> </w:t>
            </w:r>
          </w:p>
          <w:p w14:paraId="40519C05" w14:textId="6A313665" w:rsidR="00B047B8" w:rsidRDefault="00C929B3">
            <w:pPr>
              <w:pStyle w:val="documentmb5Paragraph"/>
              <w:spacing w:line="340" w:lineRule="atLeast"/>
              <w:ind w:right="200"/>
              <w:rPr>
                <w:rStyle w:val="documentsinglecolumnCharacter"/>
                <w:rFonts w:ascii="Century Gothic" w:eastAsia="Century Gothic" w:hAnsi="Century Gothic" w:cs="Century Gothic"/>
                <w:sz w:val="22"/>
                <w:szCs w:val="22"/>
              </w:rPr>
            </w:pPr>
            <w:r>
              <w:rPr>
                <w:rStyle w:val="span"/>
                <w:rFonts w:ascii="Century Gothic" w:eastAsia="Century Gothic" w:hAnsi="Century Gothic" w:cs="Century Gothic"/>
                <w:sz w:val="22"/>
                <w:szCs w:val="22"/>
              </w:rPr>
              <w:t>Traviate  Online Pvt Ltd , Noida</w:t>
            </w:r>
            <w:r>
              <w:rPr>
                <w:rStyle w:val="documentsinglecolumnCharacter"/>
                <w:rFonts w:ascii="Century Gothic" w:eastAsia="Century Gothic" w:hAnsi="Century Gothic" w:cs="Century Gothic"/>
                <w:sz w:val="22"/>
                <w:szCs w:val="22"/>
              </w:rPr>
              <w:t xml:space="preserve"> </w:t>
            </w:r>
          </w:p>
          <w:p w14:paraId="15DB541F" w14:textId="77777777" w:rsidR="00B047B8" w:rsidRDefault="00000000">
            <w:pPr>
              <w:pStyle w:val="p"/>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Worked with development teams to correct problems and run test scenarios. Practiced and encouraged respectful and transparent communication in interactions.</w:t>
            </w:r>
          </w:p>
        </w:tc>
      </w:tr>
    </w:tbl>
    <w:p w14:paraId="44D91AAE" w14:textId="77777777" w:rsidR="00B047B8" w:rsidRDefault="00B047B8">
      <w:pPr>
        <w:rPr>
          <w:vanish/>
        </w:rPr>
      </w:pPr>
    </w:p>
    <w:tbl>
      <w:tblPr>
        <w:tblStyle w:val="documentdivparagraphTable"/>
        <w:tblW w:w="0" w:type="auto"/>
        <w:tblCellSpacing w:w="0" w:type="dxa"/>
        <w:tblLayout w:type="fixed"/>
        <w:tblCellMar>
          <w:left w:w="0" w:type="dxa"/>
          <w:right w:w="0" w:type="dxa"/>
        </w:tblCellMar>
        <w:tblLook w:val="05E0" w:firstRow="1" w:lastRow="1" w:firstColumn="1" w:lastColumn="1" w:noHBand="0" w:noVBand="1"/>
      </w:tblPr>
      <w:tblGrid>
        <w:gridCol w:w="1700"/>
        <w:gridCol w:w="9246"/>
      </w:tblGrid>
      <w:tr w:rsidR="00B047B8" w14:paraId="223FFA38" w14:textId="77777777">
        <w:trPr>
          <w:tblCellSpacing w:w="0" w:type="dxa"/>
        </w:trPr>
        <w:tc>
          <w:tcPr>
            <w:tcW w:w="1700" w:type="dxa"/>
            <w:tcMar>
              <w:top w:w="300" w:type="dxa"/>
              <w:left w:w="0" w:type="dxa"/>
              <w:bottom w:w="0" w:type="dxa"/>
              <w:right w:w="100" w:type="dxa"/>
            </w:tcMar>
            <w:hideMark/>
          </w:tcPr>
          <w:p w14:paraId="57E14F04" w14:textId="77777777" w:rsidR="00B047B8" w:rsidRDefault="00000000">
            <w:pPr>
              <w:pStyle w:val="spandateswrapperParagraph"/>
              <w:pBdr>
                <w:right w:val="none" w:sz="0" w:space="0" w:color="auto"/>
              </w:pBdr>
              <w:ind w:right="300"/>
              <w:textAlignment w:val="auto"/>
              <w:rPr>
                <w:rStyle w:val="spandateswrapper"/>
                <w:rFonts w:ascii="Century Gothic" w:eastAsia="Century Gothic" w:hAnsi="Century Gothic" w:cs="Century Gothic"/>
                <w:sz w:val="4"/>
                <w:szCs w:val="4"/>
              </w:rPr>
            </w:pPr>
            <w:r>
              <w:rPr>
                <w:rStyle w:val="span"/>
                <w:rFonts w:ascii="Century Gothic" w:eastAsia="Century Gothic" w:hAnsi="Century Gothic" w:cs="Century Gothic"/>
              </w:rPr>
              <w:t>2014-03</w:t>
            </w:r>
            <w:r>
              <w:rPr>
                <w:rStyle w:val="spandateswrapper"/>
                <w:rFonts w:ascii="Century Gothic" w:eastAsia="Century Gothic" w:hAnsi="Century Gothic" w:cs="Century Gothic"/>
              </w:rPr>
              <w:t xml:space="preserve"> </w:t>
            </w:r>
            <w:r>
              <w:rPr>
                <w:rStyle w:val="span"/>
                <w:rFonts w:ascii="Century Gothic" w:eastAsia="Century Gothic" w:hAnsi="Century Gothic" w:cs="Century Gothic"/>
              </w:rPr>
              <w:t>- 2015-09</w:t>
            </w:r>
          </w:p>
        </w:tc>
        <w:tc>
          <w:tcPr>
            <w:tcW w:w="9246" w:type="dxa"/>
            <w:tcMar>
              <w:top w:w="300" w:type="dxa"/>
              <w:left w:w="0" w:type="dxa"/>
              <w:bottom w:w="0" w:type="dxa"/>
              <w:right w:w="0" w:type="dxa"/>
            </w:tcMar>
            <w:hideMark/>
          </w:tcPr>
          <w:p w14:paraId="79A12311" w14:textId="77777777" w:rsidR="00B047B8" w:rsidRDefault="00000000">
            <w:pPr>
              <w:pStyle w:val="spandateswrapperParagraph"/>
              <w:pBdr>
                <w:right w:val="none" w:sz="0" w:space="0" w:color="auto"/>
              </w:pBdr>
              <w:ind w:right="300"/>
              <w:textAlignment w:val="auto"/>
              <w:rPr>
                <w:rStyle w:val="span"/>
                <w:rFonts w:ascii="Century Gothic" w:eastAsia="Century Gothic" w:hAnsi="Century Gothic" w:cs="Century Gothic"/>
              </w:rPr>
            </w:pPr>
            <w:r>
              <w:rPr>
                <w:rStyle w:val="divdocumentjobtitle"/>
                <w:rFonts w:ascii="Century Gothic" w:eastAsia="Century Gothic" w:hAnsi="Century Gothic" w:cs="Century Gothic"/>
                <w:b/>
                <w:bCs/>
              </w:rPr>
              <w:t>Software Engineer</w:t>
            </w:r>
            <w:r>
              <w:rPr>
                <w:rStyle w:val="documentmb5"/>
                <w:rFonts w:ascii="Century Gothic" w:eastAsia="Century Gothic" w:hAnsi="Century Gothic" w:cs="Century Gothic"/>
              </w:rPr>
              <w:t xml:space="preserve"> </w:t>
            </w:r>
          </w:p>
          <w:p w14:paraId="35CB427B" w14:textId="77777777" w:rsidR="00B047B8" w:rsidRDefault="00000000">
            <w:pPr>
              <w:pStyle w:val="documentmb5Paragraph"/>
              <w:spacing w:line="340" w:lineRule="atLeast"/>
              <w:ind w:right="200"/>
              <w:rPr>
                <w:rStyle w:val="documentsinglecolumnCharacter"/>
                <w:rFonts w:ascii="Century Gothic" w:eastAsia="Century Gothic" w:hAnsi="Century Gothic" w:cs="Century Gothic"/>
                <w:sz w:val="22"/>
                <w:szCs w:val="22"/>
              </w:rPr>
            </w:pPr>
            <w:r>
              <w:rPr>
                <w:rStyle w:val="span"/>
                <w:rFonts w:ascii="Century Gothic" w:eastAsia="Century Gothic" w:hAnsi="Century Gothic" w:cs="Century Gothic"/>
                <w:sz w:val="22"/>
                <w:szCs w:val="22"/>
              </w:rPr>
              <w:t>Sparx IT Solutions [12 Month]</w:t>
            </w:r>
            <w:r>
              <w:rPr>
                <w:rStyle w:val="documentsinglecolumnCharacter"/>
                <w:rFonts w:ascii="Century Gothic" w:eastAsia="Century Gothic" w:hAnsi="Century Gothic" w:cs="Century Gothic"/>
                <w:sz w:val="22"/>
                <w:szCs w:val="22"/>
              </w:rPr>
              <w:t xml:space="preserve"> </w:t>
            </w:r>
          </w:p>
          <w:p w14:paraId="51C23389" w14:textId="77777777" w:rsidR="00B047B8" w:rsidRDefault="00000000">
            <w:pPr>
              <w:pStyle w:val="documentulli"/>
              <w:numPr>
                <w:ilvl w:val="0"/>
                <w:numId w:val="3"/>
              </w:numPr>
              <w:spacing w:line="340" w:lineRule="atLeast"/>
              <w:ind w:left="320" w:right="20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Reviewed project specifications and designed technology solutions that met or exceeded performance expectations.</w:t>
            </w:r>
          </w:p>
        </w:tc>
      </w:tr>
    </w:tbl>
    <w:p w14:paraId="0B6EFBF5" w14:textId="77777777" w:rsidR="00B047B8" w:rsidRDefault="00B047B8">
      <w:pPr>
        <w:rPr>
          <w:vanish/>
        </w:rPr>
      </w:pPr>
    </w:p>
    <w:tbl>
      <w:tblPr>
        <w:tblStyle w:val="documentdivparagraphTable"/>
        <w:tblW w:w="0" w:type="auto"/>
        <w:tblCellSpacing w:w="0" w:type="dxa"/>
        <w:tblLayout w:type="fixed"/>
        <w:tblCellMar>
          <w:left w:w="0" w:type="dxa"/>
          <w:right w:w="0" w:type="dxa"/>
        </w:tblCellMar>
        <w:tblLook w:val="05E0" w:firstRow="1" w:lastRow="1" w:firstColumn="1" w:lastColumn="1" w:noHBand="0" w:noVBand="1"/>
      </w:tblPr>
      <w:tblGrid>
        <w:gridCol w:w="1700"/>
        <w:gridCol w:w="9246"/>
      </w:tblGrid>
      <w:tr w:rsidR="00B047B8" w14:paraId="162DA386" w14:textId="77777777">
        <w:trPr>
          <w:tblCellSpacing w:w="0" w:type="dxa"/>
        </w:trPr>
        <w:tc>
          <w:tcPr>
            <w:tcW w:w="1700" w:type="dxa"/>
            <w:tcMar>
              <w:top w:w="300" w:type="dxa"/>
              <w:left w:w="0" w:type="dxa"/>
              <w:bottom w:w="0" w:type="dxa"/>
              <w:right w:w="100" w:type="dxa"/>
            </w:tcMar>
            <w:hideMark/>
          </w:tcPr>
          <w:p w14:paraId="3BC48FAA" w14:textId="77777777" w:rsidR="00B047B8" w:rsidRDefault="00000000">
            <w:pPr>
              <w:pStyle w:val="spandateswrapperParagraph"/>
              <w:pBdr>
                <w:right w:val="none" w:sz="0" w:space="0" w:color="auto"/>
              </w:pBdr>
              <w:ind w:right="300"/>
              <w:textAlignment w:val="auto"/>
              <w:rPr>
                <w:rStyle w:val="spandateswrapper"/>
                <w:rFonts w:ascii="Century Gothic" w:eastAsia="Century Gothic" w:hAnsi="Century Gothic" w:cs="Century Gothic"/>
                <w:sz w:val="4"/>
                <w:szCs w:val="4"/>
              </w:rPr>
            </w:pPr>
            <w:r>
              <w:rPr>
                <w:rStyle w:val="span"/>
                <w:rFonts w:ascii="Century Gothic" w:eastAsia="Century Gothic" w:hAnsi="Century Gothic" w:cs="Century Gothic"/>
              </w:rPr>
              <w:t>2014-03</w:t>
            </w:r>
            <w:r>
              <w:rPr>
                <w:rStyle w:val="spandateswrapper"/>
                <w:rFonts w:ascii="Century Gothic" w:eastAsia="Century Gothic" w:hAnsi="Century Gothic" w:cs="Century Gothic"/>
              </w:rPr>
              <w:t xml:space="preserve"> </w:t>
            </w:r>
            <w:r>
              <w:rPr>
                <w:rStyle w:val="span"/>
                <w:rFonts w:ascii="Century Gothic" w:eastAsia="Century Gothic" w:hAnsi="Century Gothic" w:cs="Century Gothic"/>
              </w:rPr>
              <w:t>- 2014-10</w:t>
            </w:r>
          </w:p>
        </w:tc>
        <w:tc>
          <w:tcPr>
            <w:tcW w:w="9246" w:type="dxa"/>
            <w:tcMar>
              <w:top w:w="300" w:type="dxa"/>
              <w:left w:w="0" w:type="dxa"/>
              <w:bottom w:w="0" w:type="dxa"/>
              <w:right w:w="0" w:type="dxa"/>
            </w:tcMar>
            <w:hideMark/>
          </w:tcPr>
          <w:p w14:paraId="7EC8464B" w14:textId="77777777" w:rsidR="00B047B8" w:rsidRDefault="00000000">
            <w:pPr>
              <w:pStyle w:val="spandateswrapperParagraph"/>
              <w:pBdr>
                <w:right w:val="none" w:sz="0" w:space="0" w:color="auto"/>
              </w:pBdr>
              <w:ind w:right="300"/>
              <w:textAlignment w:val="auto"/>
              <w:rPr>
                <w:rStyle w:val="span"/>
                <w:rFonts w:ascii="Century Gothic" w:eastAsia="Century Gothic" w:hAnsi="Century Gothic" w:cs="Century Gothic"/>
              </w:rPr>
            </w:pPr>
            <w:r>
              <w:rPr>
                <w:rStyle w:val="divdocumentjobtitle"/>
                <w:rFonts w:ascii="Century Gothic" w:eastAsia="Century Gothic" w:hAnsi="Century Gothic" w:cs="Century Gothic"/>
                <w:b/>
                <w:bCs/>
              </w:rPr>
              <w:t>Software Engineer</w:t>
            </w:r>
            <w:r>
              <w:rPr>
                <w:rStyle w:val="documentmb5"/>
                <w:rFonts w:ascii="Century Gothic" w:eastAsia="Century Gothic" w:hAnsi="Century Gothic" w:cs="Century Gothic"/>
              </w:rPr>
              <w:t xml:space="preserve"> </w:t>
            </w:r>
          </w:p>
          <w:p w14:paraId="643DADC5" w14:textId="77777777" w:rsidR="00B047B8" w:rsidRDefault="00000000">
            <w:pPr>
              <w:pStyle w:val="documentmb5Paragraph"/>
              <w:spacing w:line="340" w:lineRule="atLeast"/>
              <w:ind w:right="200"/>
              <w:rPr>
                <w:rStyle w:val="documentsinglecolumnCharacter"/>
                <w:rFonts w:ascii="Century Gothic" w:eastAsia="Century Gothic" w:hAnsi="Century Gothic" w:cs="Century Gothic"/>
                <w:sz w:val="22"/>
                <w:szCs w:val="22"/>
              </w:rPr>
            </w:pPr>
            <w:r>
              <w:rPr>
                <w:rStyle w:val="span"/>
                <w:rFonts w:ascii="Century Gothic" w:eastAsia="Century Gothic" w:hAnsi="Century Gothic" w:cs="Century Gothic"/>
                <w:sz w:val="22"/>
                <w:szCs w:val="22"/>
              </w:rPr>
              <w:t xml:space="preserve">Extramarks Education Pvt Ltd </w:t>
            </w:r>
          </w:p>
          <w:p w14:paraId="2D404897" w14:textId="77777777" w:rsidR="00B047B8" w:rsidRDefault="00000000" w:rsidP="00C929B3">
            <w:pPr>
              <w:pStyle w:val="p"/>
              <w:spacing w:line="340" w:lineRule="atLeast"/>
              <w:ind w:right="200"/>
              <w:jc w:val="both"/>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Worked with software development and testing team members to design and develop robust solutions to meet client requirements for functionality, scalability and performance.</w:t>
            </w:r>
          </w:p>
        </w:tc>
      </w:tr>
    </w:tbl>
    <w:p w14:paraId="6FE6F6E9" w14:textId="77777777" w:rsidR="00B047B8" w:rsidRDefault="00B047B8">
      <w:pPr>
        <w:rPr>
          <w:vanish/>
        </w:rPr>
      </w:pPr>
    </w:p>
    <w:tbl>
      <w:tblPr>
        <w:tblStyle w:val="documentdivparagraphTable"/>
        <w:tblW w:w="0" w:type="auto"/>
        <w:tblCellSpacing w:w="0" w:type="dxa"/>
        <w:tblLayout w:type="fixed"/>
        <w:tblCellMar>
          <w:left w:w="0" w:type="dxa"/>
          <w:right w:w="0" w:type="dxa"/>
        </w:tblCellMar>
        <w:tblLook w:val="05E0" w:firstRow="1" w:lastRow="1" w:firstColumn="1" w:lastColumn="1" w:noHBand="0" w:noVBand="1"/>
      </w:tblPr>
      <w:tblGrid>
        <w:gridCol w:w="1700"/>
        <w:gridCol w:w="9246"/>
      </w:tblGrid>
      <w:tr w:rsidR="00B047B8" w14:paraId="12D6D8CB" w14:textId="77777777">
        <w:trPr>
          <w:tblCellSpacing w:w="0" w:type="dxa"/>
        </w:trPr>
        <w:tc>
          <w:tcPr>
            <w:tcW w:w="1700" w:type="dxa"/>
            <w:tcMar>
              <w:top w:w="300" w:type="dxa"/>
              <w:left w:w="0" w:type="dxa"/>
              <w:bottom w:w="0" w:type="dxa"/>
              <w:right w:w="100" w:type="dxa"/>
            </w:tcMar>
            <w:hideMark/>
          </w:tcPr>
          <w:p w14:paraId="0A9B416F" w14:textId="77777777" w:rsidR="00B047B8" w:rsidRDefault="00000000">
            <w:pPr>
              <w:pStyle w:val="spandateswrapperParagraph"/>
              <w:pBdr>
                <w:right w:val="none" w:sz="0" w:space="0" w:color="auto"/>
              </w:pBdr>
              <w:ind w:right="300"/>
              <w:textAlignment w:val="auto"/>
              <w:rPr>
                <w:rStyle w:val="spandateswrapper"/>
                <w:rFonts w:ascii="Century Gothic" w:eastAsia="Century Gothic" w:hAnsi="Century Gothic" w:cs="Century Gothic"/>
                <w:sz w:val="4"/>
                <w:szCs w:val="4"/>
              </w:rPr>
            </w:pPr>
            <w:r>
              <w:rPr>
                <w:rStyle w:val="span"/>
                <w:rFonts w:ascii="Century Gothic" w:eastAsia="Century Gothic" w:hAnsi="Century Gothic" w:cs="Century Gothic"/>
              </w:rPr>
              <w:t>2011-11</w:t>
            </w:r>
            <w:r>
              <w:rPr>
                <w:rStyle w:val="spandateswrapper"/>
                <w:rFonts w:ascii="Century Gothic" w:eastAsia="Century Gothic" w:hAnsi="Century Gothic" w:cs="Century Gothic"/>
              </w:rPr>
              <w:t xml:space="preserve"> </w:t>
            </w:r>
            <w:r>
              <w:rPr>
                <w:rStyle w:val="span"/>
                <w:rFonts w:ascii="Century Gothic" w:eastAsia="Century Gothic" w:hAnsi="Century Gothic" w:cs="Century Gothic"/>
              </w:rPr>
              <w:t>- 2014-09</w:t>
            </w:r>
          </w:p>
        </w:tc>
        <w:tc>
          <w:tcPr>
            <w:tcW w:w="9246" w:type="dxa"/>
            <w:tcMar>
              <w:top w:w="300" w:type="dxa"/>
              <w:left w:w="0" w:type="dxa"/>
              <w:bottom w:w="0" w:type="dxa"/>
              <w:right w:w="0" w:type="dxa"/>
            </w:tcMar>
            <w:hideMark/>
          </w:tcPr>
          <w:p w14:paraId="0129EB50" w14:textId="77777777" w:rsidR="00B047B8" w:rsidRDefault="00000000">
            <w:pPr>
              <w:pStyle w:val="spandateswrapperParagraph"/>
              <w:pBdr>
                <w:right w:val="none" w:sz="0" w:space="0" w:color="auto"/>
              </w:pBdr>
              <w:ind w:right="300"/>
              <w:textAlignment w:val="auto"/>
              <w:rPr>
                <w:rStyle w:val="span"/>
                <w:rFonts w:ascii="Century Gothic" w:eastAsia="Century Gothic" w:hAnsi="Century Gothic" w:cs="Century Gothic"/>
              </w:rPr>
            </w:pPr>
            <w:r>
              <w:rPr>
                <w:rStyle w:val="divdocumentjobtitle"/>
                <w:rFonts w:ascii="Century Gothic" w:eastAsia="Century Gothic" w:hAnsi="Century Gothic" w:cs="Century Gothic"/>
                <w:b/>
                <w:bCs/>
              </w:rPr>
              <w:t>Software Engineer</w:t>
            </w:r>
            <w:r>
              <w:rPr>
                <w:rStyle w:val="documentmb5"/>
                <w:rFonts w:ascii="Century Gothic" w:eastAsia="Century Gothic" w:hAnsi="Century Gothic" w:cs="Century Gothic"/>
              </w:rPr>
              <w:t xml:space="preserve"> </w:t>
            </w:r>
          </w:p>
          <w:p w14:paraId="40350114" w14:textId="77777777" w:rsidR="00B047B8" w:rsidRDefault="00000000">
            <w:pPr>
              <w:pStyle w:val="documentmb5Paragraph"/>
              <w:spacing w:line="340" w:lineRule="atLeast"/>
              <w:ind w:right="200"/>
              <w:rPr>
                <w:rStyle w:val="documentsinglecolumnCharacter"/>
                <w:rFonts w:ascii="Century Gothic" w:eastAsia="Century Gothic" w:hAnsi="Century Gothic" w:cs="Century Gothic"/>
                <w:sz w:val="22"/>
                <w:szCs w:val="22"/>
              </w:rPr>
            </w:pPr>
            <w:r>
              <w:rPr>
                <w:rStyle w:val="span"/>
                <w:rFonts w:ascii="Century Gothic" w:eastAsia="Century Gothic" w:hAnsi="Century Gothic" w:cs="Century Gothic"/>
                <w:sz w:val="22"/>
                <w:szCs w:val="22"/>
              </w:rPr>
              <w:t xml:space="preserve">Flexsin Technologies </w:t>
            </w:r>
          </w:p>
          <w:p w14:paraId="188AE401" w14:textId="6C83EFF2" w:rsidR="00C929B3" w:rsidRPr="005F0D4A" w:rsidRDefault="00000000" w:rsidP="00C929B3">
            <w:pPr>
              <w:pStyle w:val="documentulli"/>
              <w:numPr>
                <w:ilvl w:val="0"/>
                <w:numId w:val="4"/>
              </w:numPr>
              <w:spacing w:line="340" w:lineRule="atLeast"/>
              <w:ind w:left="320" w:right="200" w:hanging="201"/>
              <w:jc w:val="both"/>
              <w:rPr>
                <w:rStyle w:val="span"/>
                <w:rFonts w:ascii="Century Gothic" w:eastAsia="Century Gothic" w:hAnsi="Century Gothic" w:cs="Century Gothic"/>
                <w:sz w:val="22"/>
                <w:szCs w:val="22"/>
              </w:rPr>
            </w:pPr>
            <w:r w:rsidRPr="005F0D4A">
              <w:rPr>
                <w:rStyle w:val="span"/>
                <w:rFonts w:ascii="Century Gothic" w:eastAsia="Century Gothic" w:hAnsi="Century Gothic" w:cs="Century Gothic"/>
                <w:sz w:val="22"/>
                <w:szCs w:val="22"/>
              </w:rPr>
              <w:t>Worked with software development and testing team members to design and develop robust solutions to meet client requirements for functionality, scalability and performance.</w:t>
            </w:r>
          </w:p>
          <w:p w14:paraId="48B2BE12" w14:textId="77777777" w:rsidR="00C929B3" w:rsidRDefault="00C929B3" w:rsidP="00C929B3">
            <w:pPr>
              <w:pStyle w:val="documentulli"/>
              <w:spacing w:line="340" w:lineRule="atLeast"/>
              <w:ind w:right="200"/>
              <w:jc w:val="both"/>
              <w:rPr>
                <w:rStyle w:val="span"/>
                <w:rFonts w:ascii="Century Gothic" w:eastAsia="Century Gothic" w:hAnsi="Century Gothic" w:cs="Century Gothic"/>
                <w:sz w:val="22"/>
                <w:szCs w:val="22"/>
              </w:rPr>
            </w:pPr>
          </w:p>
          <w:p w14:paraId="4C772BC4" w14:textId="662586D6" w:rsidR="00C929B3" w:rsidRDefault="00C929B3" w:rsidP="00C929B3">
            <w:pPr>
              <w:pStyle w:val="documentulli"/>
              <w:spacing w:line="340" w:lineRule="atLeast"/>
              <w:ind w:right="200"/>
              <w:jc w:val="both"/>
              <w:rPr>
                <w:rStyle w:val="span"/>
                <w:rFonts w:ascii="Century Gothic" w:eastAsia="Century Gothic" w:hAnsi="Century Gothic" w:cs="Century Gothic"/>
                <w:sz w:val="22"/>
                <w:szCs w:val="22"/>
              </w:rPr>
            </w:pPr>
          </w:p>
        </w:tc>
      </w:tr>
    </w:tbl>
    <w:p w14:paraId="5747AE60" w14:textId="77777777" w:rsidR="00B047B8" w:rsidRDefault="00B047B8">
      <w:pPr>
        <w:rPr>
          <w:vanish/>
        </w:rPr>
      </w:pPr>
    </w:p>
    <w:tbl>
      <w:tblPr>
        <w:tblStyle w:val="documentheading"/>
        <w:tblW w:w="0" w:type="auto"/>
        <w:tblCellSpacing w:w="0" w:type="dxa"/>
        <w:tblLayout w:type="fixed"/>
        <w:tblCellMar>
          <w:left w:w="0" w:type="dxa"/>
          <w:right w:w="0" w:type="dxa"/>
        </w:tblCellMar>
        <w:tblLook w:val="05E0" w:firstRow="1" w:lastRow="1" w:firstColumn="1" w:lastColumn="1" w:noHBand="0" w:noVBand="1"/>
      </w:tblPr>
      <w:tblGrid>
        <w:gridCol w:w="760"/>
        <w:gridCol w:w="10186"/>
      </w:tblGrid>
      <w:tr w:rsidR="00B047B8" w14:paraId="43CF8685" w14:textId="77777777">
        <w:trPr>
          <w:tblCellSpacing w:w="0" w:type="dxa"/>
        </w:trPr>
        <w:tc>
          <w:tcPr>
            <w:tcW w:w="760" w:type="dxa"/>
            <w:tcMar>
              <w:top w:w="400" w:type="dxa"/>
              <w:left w:w="0" w:type="dxa"/>
              <w:bottom w:w="100" w:type="dxa"/>
              <w:right w:w="0" w:type="dxa"/>
            </w:tcMar>
            <w:hideMark/>
          </w:tcPr>
          <w:p w14:paraId="73F96F6A" w14:textId="77777777" w:rsidR="00B047B8" w:rsidRDefault="00000000">
            <w:pPr>
              <w:rPr>
                <w:rFonts w:ascii="Century Gothic" w:eastAsia="Century Gothic" w:hAnsi="Century Gothic" w:cs="Century Gothic"/>
                <w:sz w:val="22"/>
                <w:szCs w:val="22"/>
              </w:rPr>
            </w:pPr>
            <w:r>
              <w:rPr>
                <w:rFonts w:ascii="Century Gothic" w:eastAsia="Century Gothic" w:hAnsi="Century Gothic" w:cs="Century Gothic"/>
                <w:noProof/>
                <w:sz w:val="22"/>
                <w:szCs w:val="22"/>
              </w:rPr>
              <w:drawing>
                <wp:inline distT="0" distB="0" distL="0" distR="0" wp14:anchorId="4FC8E834" wp14:editId="6980FA11">
                  <wp:extent cx="368466" cy="368677"/>
                  <wp:effectExtent l="0" t="0" r="0" b="0"/>
                  <wp:docPr id="100034" name="Picture 1000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34" name=""/>
                          <pic:cNvPicPr>
                            <a:picLocks/>
                          </pic:cNvPicPr>
                        </pic:nvPicPr>
                        <pic:blipFill>
                          <a:blip r:embed="rId19"/>
                          <a:stretch>
                            <a:fillRect/>
                          </a:stretch>
                        </pic:blipFill>
                        <pic:spPr>
                          <a:xfrm>
                            <a:off x="0" y="0"/>
                            <a:ext cx="368466" cy="368677"/>
                          </a:xfrm>
                          <a:prstGeom prst="rect">
                            <a:avLst/>
                          </a:prstGeom>
                        </pic:spPr>
                      </pic:pic>
                    </a:graphicData>
                  </a:graphic>
                </wp:inline>
              </w:drawing>
            </w:r>
            <w:r>
              <w:rPr>
                <w:rStyle w:val="documentheadingIcon"/>
                <w:rFonts w:ascii="Century Gothic" w:eastAsia="Century Gothic" w:hAnsi="Century Gothic" w:cs="Century Gothic"/>
                <w:b/>
                <w:bCs/>
                <w:sz w:val="22"/>
                <w:szCs w:val="22"/>
              </w:rPr>
              <w:t xml:space="preserve"> </w:t>
            </w:r>
          </w:p>
        </w:tc>
        <w:tc>
          <w:tcPr>
            <w:tcW w:w="10186" w:type="dxa"/>
            <w:tcMar>
              <w:top w:w="400" w:type="dxa"/>
              <w:left w:w="0" w:type="dxa"/>
              <w:bottom w:w="100" w:type="dxa"/>
              <w:right w:w="0" w:type="dxa"/>
            </w:tcMar>
            <w:hideMark/>
          </w:tcPr>
          <w:p w14:paraId="43342DD8" w14:textId="77777777" w:rsidR="00B047B8" w:rsidRDefault="00000000">
            <w:pPr>
              <w:pStyle w:val="documentsectiontitle"/>
              <w:rPr>
                <w:rStyle w:val="documentsectiontitleCell"/>
                <w:rFonts w:ascii="Century Gothic" w:eastAsia="Century Gothic" w:hAnsi="Century Gothic" w:cs="Century Gothic"/>
                <w:b/>
                <w:bCs/>
              </w:rPr>
            </w:pPr>
            <w:r>
              <w:rPr>
                <w:rStyle w:val="documentsectiontitleCell"/>
                <w:rFonts w:ascii="Century Gothic" w:eastAsia="Century Gothic" w:hAnsi="Century Gothic" w:cs="Century Gothic"/>
                <w:b/>
                <w:bCs/>
              </w:rPr>
              <w:t>Education</w:t>
            </w:r>
          </w:p>
        </w:tc>
      </w:tr>
    </w:tbl>
    <w:p w14:paraId="0B6867FF" w14:textId="77777777" w:rsidR="00B047B8" w:rsidRDefault="00B047B8">
      <w:pPr>
        <w:rPr>
          <w:vanish/>
        </w:rPr>
      </w:pPr>
    </w:p>
    <w:tbl>
      <w:tblPr>
        <w:tblStyle w:val="documentdivparagraphTable"/>
        <w:tblW w:w="0" w:type="auto"/>
        <w:tblCellSpacing w:w="0" w:type="dxa"/>
        <w:tblLayout w:type="fixed"/>
        <w:tblCellMar>
          <w:left w:w="0" w:type="dxa"/>
          <w:right w:w="0" w:type="dxa"/>
        </w:tblCellMar>
        <w:tblLook w:val="05E0" w:firstRow="1" w:lastRow="1" w:firstColumn="1" w:lastColumn="1" w:noHBand="0" w:noVBand="1"/>
      </w:tblPr>
      <w:tblGrid>
        <w:gridCol w:w="1700"/>
        <w:gridCol w:w="9246"/>
      </w:tblGrid>
      <w:tr w:rsidR="00B047B8" w14:paraId="278A32AA" w14:textId="77777777">
        <w:trPr>
          <w:tblCellSpacing w:w="0" w:type="dxa"/>
        </w:trPr>
        <w:tc>
          <w:tcPr>
            <w:tcW w:w="1700" w:type="dxa"/>
            <w:tcMar>
              <w:top w:w="0" w:type="dxa"/>
              <w:left w:w="0" w:type="dxa"/>
              <w:bottom w:w="0" w:type="dxa"/>
              <w:right w:w="100" w:type="dxa"/>
            </w:tcMar>
            <w:hideMark/>
          </w:tcPr>
          <w:p w14:paraId="3F6A66A5" w14:textId="77777777" w:rsidR="00B047B8" w:rsidRDefault="00000000">
            <w:pPr>
              <w:pStyle w:val="spandateswrapperParagraph"/>
              <w:pBdr>
                <w:right w:val="none" w:sz="0" w:space="0" w:color="auto"/>
              </w:pBdr>
              <w:ind w:right="300"/>
              <w:textAlignment w:val="auto"/>
              <w:rPr>
                <w:rStyle w:val="spandateswrapper"/>
                <w:rFonts w:ascii="Century Gothic" w:eastAsia="Century Gothic" w:hAnsi="Century Gothic" w:cs="Century Gothic"/>
                <w:sz w:val="4"/>
                <w:szCs w:val="4"/>
              </w:rPr>
            </w:pPr>
            <w:r>
              <w:rPr>
                <w:rStyle w:val="span"/>
                <w:rFonts w:ascii="Century Gothic" w:eastAsia="Century Gothic" w:hAnsi="Century Gothic" w:cs="Century Gothic"/>
              </w:rPr>
              <w:t>2005-01</w:t>
            </w:r>
            <w:r>
              <w:rPr>
                <w:rStyle w:val="spandateswrapper"/>
                <w:rFonts w:ascii="Century Gothic" w:eastAsia="Century Gothic" w:hAnsi="Century Gothic" w:cs="Century Gothic"/>
              </w:rPr>
              <w:t xml:space="preserve"> </w:t>
            </w:r>
            <w:r>
              <w:rPr>
                <w:rStyle w:val="span"/>
                <w:rFonts w:ascii="Century Gothic" w:eastAsia="Century Gothic" w:hAnsi="Century Gothic" w:cs="Century Gothic"/>
              </w:rPr>
              <w:t>- 2009-01</w:t>
            </w:r>
          </w:p>
        </w:tc>
        <w:tc>
          <w:tcPr>
            <w:tcW w:w="9246" w:type="dxa"/>
            <w:tcMar>
              <w:top w:w="0" w:type="dxa"/>
              <w:left w:w="0" w:type="dxa"/>
              <w:bottom w:w="0" w:type="dxa"/>
              <w:right w:w="0" w:type="dxa"/>
            </w:tcMar>
            <w:hideMark/>
          </w:tcPr>
          <w:p w14:paraId="6FF0ACF1" w14:textId="77777777" w:rsidR="00B047B8" w:rsidRDefault="00000000">
            <w:pPr>
              <w:pStyle w:val="spandateswrapperParagraph"/>
              <w:pBdr>
                <w:right w:val="none" w:sz="0" w:space="0" w:color="auto"/>
              </w:pBdr>
              <w:ind w:right="300"/>
              <w:textAlignment w:val="auto"/>
              <w:rPr>
                <w:rStyle w:val="span"/>
                <w:rFonts w:ascii="Century Gothic" w:eastAsia="Century Gothic" w:hAnsi="Century Gothic" w:cs="Century Gothic"/>
              </w:rPr>
            </w:pPr>
            <w:proofErr w:type="spellStart"/>
            <w:proofErr w:type="gramStart"/>
            <w:r>
              <w:rPr>
                <w:rStyle w:val="spandegree"/>
                <w:rFonts w:ascii="Century Gothic" w:eastAsia="Century Gothic" w:hAnsi="Century Gothic" w:cs="Century Gothic"/>
              </w:rPr>
              <w:t>B.Tech</w:t>
            </w:r>
            <w:proofErr w:type="spellEnd"/>
            <w:proofErr w:type="gramEnd"/>
            <w:r>
              <w:rPr>
                <w:rStyle w:val="spandegree"/>
                <w:rFonts w:ascii="Century Gothic" w:eastAsia="Century Gothic" w:hAnsi="Century Gothic" w:cs="Century Gothic"/>
              </w:rPr>
              <w:t xml:space="preserve">: </w:t>
            </w:r>
            <w:r>
              <w:rPr>
                <w:rStyle w:val="spanprogramline"/>
                <w:rFonts w:ascii="Century Gothic" w:eastAsia="Century Gothic" w:hAnsi="Century Gothic" w:cs="Century Gothic"/>
              </w:rPr>
              <w:t>CSE</w:t>
            </w:r>
            <w:r>
              <w:rPr>
                <w:rStyle w:val="documentmb5"/>
                <w:rFonts w:ascii="Century Gothic" w:eastAsia="Century Gothic" w:hAnsi="Century Gothic" w:cs="Century Gothic"/>
              </w:rPr>
              <w:t xml:space="preserve"> </w:t>
            </w:r>
          </w:p>
          <w:p w14:paraId="7F27940E" w14:textId="450979BC" w:rsidR="00B047B8" w:rsidRDefault="00000000">
            <w:pPr>
              <w:pStyle w:val="documentmb5Paragraph"/>
              <w:spacing w:line="340" w:lineRule="atLeast"/>
              <w:ind w:right="200"/>
              <w:rPr>
                <w:rStyle w:val="documentsinglecolumnCharacter"/>
                <w:rFonts w:ascii="Century Gothic" w:eastAsia="Century Gothic" w:hAnsi="Century Gothic" w:cs="Century Gothic"/>
                <w:sz w:val="22"/>
                <w:szCs w:val="22"/>
              </w:rPr>
            </w:pPr>
            <w:r>
              <w:rPr>
                <w:rStyle w:val="span"/>
                <w:rFonts w:ascii="Century Gothic" w:eastAsia="Century Gothic" w:hAnsi="Century Gothic" w:cs="Century Gothic"/>
                <w:sz w:val="22"/>
                <w:szCs w:val="22"/>
              </w:rPr>
              <w:t xml:space="preserve">SMIT </w:t>
            </w:r>
            <w:r w:rsidR="00056C29">
              <w:rPr>
                <w:rStyle w:val="span"/>
                <w:rFonts w:ascii="Century Gothic" w:eastAsia="Century Gothic" w:hAnsi="Century Gothic" w:cs="Century Gothic"/>
                <w:sz w:val="22"/>
                <w:szCs w:val="22"/>
              </w:rPr>
              <w:t>–</w:t>
            </w:r>
            <w:r>
              <w:rPr>
                <w:rStyle w:val="span"/>
                <w:rFonts w:ascii="Century Gothic" w:eastAsia="Century Gothic" w:hAnsi="Century Gothic" w:cs="Century Gothic"/>
                <w:sz w:val="22"/>
                <w:szCs w:val="22"/>
              </w:rPr>
              <w:t xml:space="preserve"> Sikkim</w:t>
            </w:r>
            <w:r w:rsidR="00056C29">
              <w:rPr>
                <w:rStyle w:val="span"/>
                <w:rFonts w:ascii="Century Gothic" w:eastAsia="Century Gothic" w:hAnsi="Century Gothic" w:cs="Century Gothic"/>
                <w:sz w:val="22"/>
                <w:szCs w:val="22"/>
              </w:rPr>
              <w:t xml:space="preserve"> [Gangtok]</w:t>
            </w:r>
          </w:p>
          <w:p w14:paraId="2C67DCB1" w14:textId="40F9F9F3" w:rsidR="00B047B8" w:rsidRDefault="00000000">
            <w:pPr>
              <w:pStyle w:val="spanpaddedline"/>
              <w:spacing w:line="340" w:lineRule="atLeast"/>
              <w:ind w:right="200"/>
              <w:rPr>
                <w:rStyle w:val="documentsinglecolumnCharacter"/>
                <w:rFonts w:ascii="Century Gothic" w:eastAsia="Century Gothic" w:hAnsi="Century Gothic" w:cs="Century Gothic"/>
                <w:sz w:val="22"/>
                <w:szCs w:val="22"/>
              </w:rPr>
            </w:pPr>
            <w:r>
              <w:rPr>
                <w:rStyle w:val="span"/>
                <w:rFonts w:ascii="Century Gothic" w:eastAsia="Century Gothic" w:hAnsi="Century Gothic" w:cs="Century Gothic"/>
                <w:sz w:val="22"/>
                <w:szCs w:val="22"/>
              </w:rPr>
              <w:t>GPA: 65</w:t>
            </w:r>
          </w:p>
        </w:tc>
      </w:tr>
    </w:tbl>
    <w:p w14:paraId="7BC67EB8" w14:textId="77777777" w:rsidR="00B047B8" w:rsidRDefault="00B047B8">
      <w:pPr>
        <w:rPr>
          <w:vanish/>
        </w:rPr>
      </w:pPr>
    </w:p>
    <w:tbl>
      <w:tblPr>
        <w:tblStyle w:val="documentdivparagraphTable"/>
        <w:tblW w:w="0" w:type="auto"/>
        <w:tblCellSpacing w:w="0" w:type="dxa"/>
        <w:tblLayout w:type="fixed"/>
        <w:tblCellMar>
          <w:left w:w="0" w:type="dxa"/>
          <w:right w:w="0" w:type="dxa"/>
        </w:tblCellMar>
        <w:tblLook w:val="05E0" w:firstRow="1" w:lastRow="1" w:firstColumn="1" w:lastColumn="1" w:noHBand="0" w:noVBand="1"/>
      </w:tblPr>
      <w:tblGrid>
        <w:gridCol w:w="1700"/>
        <w:gridCol w:w="9246"/>
      </w:tblGrid>
      <w:tr w:rsidR="00B047B8" w14:paraId="30A2D373" w14:textId="77777777">
        <w:trPr>
          <w:tblCellSpacing w:w="0" w:type="dxa"/>
        </w:trPr>
        <w:tc>
          <w:tcPr>
            <w:tcW w:w="1700" w:type="dxa"/>
            <w:tcMar>
              <w:top w:w="300" w:type="dxa"/>
              <w:left w:w="0" w:type="dxa"/>
              <w:bottom w:w="0" w:type="dxa"/>
              <w:right w:w="100" w:type="dxa"/>
            </w:tcMar>
            <w:hideMark/>
          </w:tcPr>
          <w:p w14:paraId="08F84651" w14:textId="77777777" w:rsidR="00B047B8" w:rsidRDefault="00000000">
            <w:pPr>
              <w:pStyle w:val="spandateswrapperParagraph"/>
              <w:pBdr>
                <w:right w:val="none" w:sz="0" w:space="0" w:color="auto"/>
              </w:pBdr>
              <w:ind w:right="300"/>
              <w:textAlignment w:val="auto"/>
              <w:rPr>
                <w:rStyle w:val="spandateswrapper"/>
                <w:rFonts w:ascii="Century Gothic" w:eastAsia="Century Gothic" w:hAnsi="Century Gothic" w:cs="Century Gothic"/>
                <w:sz w:val="4"/>
                <w:szCs w:val="4"/>
              </w:rPr>
            </w:pPr>
            <w:r>
              <w:rPr>
                <w:rStyle w:val="span"/>
                <w:rFonts w:ascii="Century Gothic" w:eastAsia="Century Gothic" w:hAnsi="Century Gothic" w:cs="Century Gothic"/>
              </w:rPr>
              <w:t>2000-05</w:t>
            </w:r>
            <w:r>
              <w:rPr>
                <w:rStyle w:val="spandateswrapper"/>
                <w:rFonts w:ascii="Century Gothic" w:eastAsia="Century Gothic" w:hAnsi="Century Gothic" w:cs="Century Gothic"/>
              </w:rPr>
              <w:t xml:space="preserve"> </w:t>
            </w:r>
            <w:r>
              <w:rPr>
                <w:rStyle w:val="span"/>
                <w:rFonts w:ascii="Century Gothic" w:eastAsia="Century Gothic" w:hAnsi="Century Gothic" w:cs="Century Gothic"/>
              </w:rPr>
              <w:t>- 2002-05</w:t>
            </w:r>
          </w:p>
        </w:tc>
        <w:tc>
          <w:tcPr>
            <w:tcW w:w="9246" w:type="dxa"/>
            <w:tcMar>
              <w:top w:w="300" w:type="dxa"/>
              <w:left w:w="0" w:type="dxa"/>
              <w:bottom w:w="0" w:type="dxa"/>
              <w:right w:w="0" w:type="dxa"/>
            </w:tcMar>
            <w:hideMark/>
          </w:tcPr>
          <w:p w14:paraId="37AE5370" w14:textId="77777777" w:rsidR="00B047B8" w:rsidRDefault="00000000">
            <w:pPr>
              <w:pStyle w:val="spandateswrapperParagraph"/>
              <w:pBdr>
                <w:right w:val="none" w:sz="0" w:space="0" w:color="auto"/>
              </w:pBdr>
              <w:ind w:right="300"/>
              <w:textAlignment w:val="auto"/>
              <w:rPr>
                <w:rStyle w:val="span"/>
                <w:rFonts w:ascii="Century Gothic" w:eastAsia="Century Gothic" w:hAnsi="Century Gothic" w:cs="Century Gothic"/>
              </w:rPr>
            </w:pPr>
            <w:r>
              <w:rPr>
                <w:rStyle w:val="spandegree"/>
                <w:rFonts w:ascii="Century Gothic" w:eastAsia="Century Gothic" w:hAnsi="Century Gothic" w:cs="Century Gothic"/>
              </w:rPr>
              <w:t xml:space="preserve">12th: </w:t>
            </w:r>
            <w:r>
              <w:rPr>
                <w:rStyle w:val="spanprogramline"/>
                <w:rFonts w:ascii="Century Gothic" w:eastAsia="Century Gothic" w:hAnsi="Century Gothic" w:cs="Century Gothic"/>
              </w:rPr>
              <w:t>Science</w:t>
            </w:r>
            <w:r>
              <w:rPr>
                <w:rStyle w:val="documentmb5"/>
                <w:rFonts w:ascii="Century Gothic" w:eastAsia="Century Gothic" w:hAnsi="Century Gothic" w:cs="Century Gothic"/>
              </w:rPr>
              <w:t xml:space="preserve"> </w:t>
            </w:r>
          </w:p>
          <w:p w14:paraId="35C3CA80" w14:textId="77777777" w:rsidR="00B047B8" w:rsidRDefault="00000000">
            <w:pPr>
              <w:pStyle w:val="documentmb5Paragraph"/>
              <w:spacing w:line="340" w:lineRule="atLeast"/>
              <w:ind w:right="200"/>
              <w:rPr>
                <w:rStyle w:val="documentsinglecolumnCharacter"/>
                <w:rFonts w:ascii="Century Gothic" w:eastAsia="Century Gothic" w:hAnsi="Century Gothic" w:cs="Century Gothic"/>
                <w:sz w:val="22"/>
                <w:szCs w:val="22"/>
              </w:rPr>
            </w:pPr>
            <w:proofErr w:type="spellStart"/>
            <w:r>
              <w:rPr>
                <w:rStyle w:val="span"/>
                <w:rFonts w:ascii="Century Gothic" w:eastAsia="Century Gothic" w:hAnsi="Century Gothic" w:cs="Century Gothic"/>
                <w:sz w:val="22"/>
                <w:szCs w:val="22"/>
              </w:rPr>
              <w:t>Rajauli</w:t>
            </w:r>
            <w:proofErr w:type="spellEnd"/>
            <w:r>
              <w:rPr>
                <w:rStyle w:val="span"/>
                <w:rFonts w:ascii="Century Gothic" w:eastAsia="Century Gothic" w:hAnsi="Century Gothic" w:cs="Century Gothic"/>
                <w:sz w:val="22"/>
                <w:szCs w:val="22"/>
              </w:rPr>
              <w:t xml:space="preserve"> Inter </w:t>
            </w:r>
            <w:proofErr w:type="spellStart"/>
            <w:r>
              <w:rPr>
                <w:rStyle w:val="span"/>
                <w:rFonts w:ascii="Century Gothic" w:eastAsia="Century Gothic" w:hAnsi="Century Gothic" w:cs="Century Gothic"/>
                <w:sz w:val="22"/>
                <w:szCs w:val="22"/>
              </w:rPr>
              <w:t>Vidyalay</w:t>
            </w:r>
            <w:proofErr w:type="spellEnd"/>
            <w:r>
              <w:rPr>
                <w:rStyle w:val="span"/>
                <w:rFonts w:ascii="Century Gothic" w:eastAsia="Century Gothic" w:hAnsi="Century Gothic" w:cs="Century Gothic"/>
                <w:sz w:val="22"/>
                <w:szCs w:val="22"/>
              </w:rPr>
              <w:t xml:space="preserve">, </w:t>
            </w:r>
            <w:proofErr w:type="spellStart"/>
            <w:proofErr w:type="gramStart"/>
            <w:r>
              <w:rPr>
                <w:rStyle w:val="span"/>
                <w:rFonts w:ascii="Century Gothic" w:eastAsia="Century Gothic" w:hAnsi="Century Gothic" w:cs="Century Gothic"/>
                <w:sz w:val="22"/>
                <w:szCs w:val="22"/>
              </w:rPr>
              <w:t>Rajauli</w:t>
            </w:r>
            <w:proofErr w:type="spellEnd"/>
            <w:r>
              <w:rPr>
                <w:rStyle w:val="span"/>
                <w:rFonts w:ascii="Century Gothic" w:eastAsia="Century Gothic" w:hAnsi="Century Gothic" w:cs="Century Gothic"/>
                <w:sz w:val="22"/>
                <w:szCs w:val="22"/>
              </w:rPr>
              <w:t xml:space="preserve"> ,</w:t>
            </w:r>
            <w:proofErr w:type="gramEnd"/>
            <w:r>
              <w:rPr>
                <w:rStyle w:val="span"/>
                <w:rFonts w:ascii="Century Gothic" w:eastAsia="Century Gothic" w:hAnsi="Century Gothic" w:cs="Century Gothic"/>
                <w:sz w:val="22"/>
                <w:szCs w:val="22"/>
              </w:rPr>
              <w:t xml:space="preserve"> </w:t>
            </w:r>
            <w:proofErr w:type="spellStart"/>
            <w:r>
              <w:rPr>
                <w:rStyle w:val="span"/>
                <w:rFonts w:ascii="Century Gothic" w:eastAsia="Century Gothic" w:hAnsi="Century Gothic" w:cs="Century Gothic"/>
                <w:sz w:val="22"/>
                <w:szCs w:val="22"/>
              </w:rPr>
              <w:t>Nawada</w:t>
            </w:r>
            <w:proofErr w:type="spellEnd"/>
            <w:r>
              <w:rPr>
                <w:rStyle w:val="span"/>
                <w:rFonts w:ascii="Century Gothic" w:eastAsia="Century Gothic" w:hAnsi="Century Gothic" w:cs="Century Gothic"/>
                <w:sz w:val="22"/>
                <w:szCs w:val="22"/>
              </w:rPr>
              <w:t xml:space="preserve"> - </w:t>
            </w:r>
            <w:proofErr w:type="spellStart"/>
            <w:r>
              <w:rPr>
                <w:rStyle w:val="span"/>
                <w:rFonts w:ascii="Century Gothic" w:eastAsia="Century Gothic" w:hAnsi="Century Gothic" w:cs="Century Gothic"/>
                <w:sz w:val="22"/>
                <w:szCs w:val="22"/>
              </w:rPr>
              <w:t>Nawada</w:t>
            </w:r>
            <w:proofErr w:type="spellEnd"/>
            <w:r>
              <w:rPr>
                <w:rStyle w:val="span"/>
                <w:rFonts w:ascii="Century Gothic" w:eastAsia="Century Gothic" w:hAnsi="Century Gothic" w:cs="Century Gothic"/>
                <w:sz w:val="22"/>
                <w:szCs w:val="22"/>
              </w:rPr>
              <w:t>, Bihar</w:t>
            </w:r>
          </w:p>
          <w:p w14:paraId="333C7009" w14:textId="77777777" w:rsidR="00B047B8" w:rsidRDefault="00000000">
            <w:pPr>
              <w:pStyle w:val="p"/>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General Subject Math, Chem &amp; Physic Clear with 65%</w:t>
            </w:r>
          </w:p>
        </w:tc>
      </w:tr>
    </w:tbl>
    <w:p w14:paraId="7196B5DF" w14:textId="77777777" w:rsidR="00B047B8" w:rsidRDefault="00B047B8">
      <w:pPr>
        <w:rPr>
          <w:vanish/>
        </w:rPr>
      </w:pPr>
    </w:p>
    <w:tbl>
      <w:tblPr>
        <w:tblStyle w:val="documentdivparagraphTable"/>
        <w:tblW w:w="0" w:type="auto"/>
        <w:tblCellSpacing w:w="0" w:type="dxa"/>
        <w:tblLayout w:type="fixed"/>
        <w:tblCellMar>
          <w:left w:w="0" w:type="dxa"/>
          <w:right w:w="0" w:type="dxa"/>
        </w:tblCellMar>
        <w:tblLook w:val="05E0" w:firstRow="1" w:lastRow="1" w:firstColumn="1" w:lastColumn="1" w:noHBand="0" w:noVBand="1"/>
      </w:tblPr>
      <w:tblGrid>
        <w:gridCol w:w="1700"/>
        <w:gridCol w:w="9246"/>
      </w:tblGrid>
      <w:tr w:rsidR="00B047B8" w14:paraId="15DD15B4" w14:textId="77777777">
        <w:trPr>
          <w:tblCellSpacing w:w="0" w:type="dxa"/>
        </w:trPr>
        <w:tc>
          <w:tcPr>
            <w:tcW w:w="1700" w:type="dxa"/>
            <w:tcMar>
              <w:top w:w="300" w:type="dxa"/>
              <w:left w:w="0" w:type="dxa"/>
              <w:bottom w:w="0" w:type="dxa"/>
              <w:right w:w="100" w:type="dxa"/>
            </w:tcMar>
            <w:hideMark/>
          </w:tcPr>
          <w:p w14:paraId="3DCC16B6" w14:textId="77777777" w:rsidR="00B047B8" w:rsidRDefault="00000000">
            <w:pPr>
              <w:pStyle w:val="spandateswrapperParagraph"/>
              <w:pBdr>
                <w:right w:val="none" w:sz="0" w:space="0" w:color="auto"/>
              </w:pBdr>
              <w:ind w:right="300"/>
              <w:textAlignment w:val="auto"/>
              <w:rPr>
                <w:rStyle w:val="spandateswrapper"/>
                <w:rFonts w:ascii="Century Gothic" w:eastAsia="Century Gothic" w:hAnsi="Century Gothic" w:cs="Century Gothic"/>
                <w:sz w:val="4"/>
                <w:szCs w:val="4"/>
              </w:rPr>
            </w:pPr>
            <w:r>
              <w:rPr>
                <w:rStyle w:val="span"/>
                <w:rFonts w:ascii="Century Gothic" w:eastAsia="Century Gothic" w:hAnsi="Century Gothic" w:cs="Century Gothic"/>
              </w:rPr>
              <w:t>1990-03</w:t>
            </w:r>
            <w:r>
              <w:rPr>
                <w:rStyle w:val="spandateswrapper"/>
                <w:rFonts w:ascii="Century Gothic" w:eastAsia="Century Gothic" w:hAnsi="Century Gothic" w:cs="Century Gothic"/>
              </w:rPr>
              <w:t xml:space="preserve"> </w:t>
            </w:r>
            <w:r>
              <w:rPr>
                <w:rStyle w:val="span"/>
                <w:rFonts w:ascii="Century Gothic" w:eastAsia="Century Gothic" w:hAnsi="Century Gothic" w:cs="Century Gothic"/>
              </w:rPr>
              <w:t>- 2000-05</w:t>
            </w:r>
          </w:p>
        </w:tc>
        <w:tc>
          <w:tcPr>
            <w:tcW w:w="9246" w:type="dxa"/>
            <w:tcMar>
              <w:top w:w="300" w:type="dxa"/>
              <w:left w:w="0" w:type="dxa"/>
              <w:bottom w:w="0" w:type="dxa"/>
              <w:right w:w="0" w:type="dxa"/>
            </w:tcMar>
            <w:hideMark/>
          </w:tcPr>
          <w:p w14:paraId="599010C5" w14:textId="77777777" w:rsidR="00B047B8" w:rsidRDefault="00000000">
            <w:pPr>
              <w:pStyle w:val="spandateswrapperParagraph"/>
              <w:pBdr>
                <w:right w:val="none" w:sz="0" w:space="0" w:color="auto"/>
              </w:pBdr>
              <w:ind w:right="300"/>
              <w:textAlignment w:val="auto"/>
              <w:rPr>
                <w:rStyle w:val="span"/>
                <w:rFonts w:ascii="Century Gothic" w:eastAsia="Century Gothic" w:hAnsi="Century Gothic" w:cs="Century Gothic"/>
              </w:rPr>
            </w:pPr>
            <w:r>
              <w:rPr>
                <w:rStyle w:val="spandegree"/>
                <w:rFonts w:ascii="Century Gothic" w:eastAsia="Century Gothic" w:hAnsi="Century Gothic" w:cs="Century Gothic"/>
              </w:rPr>
              <w:t>High School Diploma</w:t>
            </w:r>
            <w:r>
              <w:rPr>
                <w:rStyle w:val="documentmb5"/>
                <w:rFonts w:ascii="Century Gothic" w:eastAsia="Century Gothic" w:hAnsi="Century Gothic" w:cs="Century Gothic"/>
              </w:rPr>
              <w:t xml:space="preserve"> </w:t>
            </w:r>
          </w:p>
          <w:p w14:paraId="06E02871" w14:textId="01FB9FCF" w:rsidR="00B047B8" w:rsidRDefault="00000000">
            <w:pPr>
              <w:pStyle w:val="documentmb5Paragraph"/>
              <w:spacing w:line="340" w:lineRule="atLeast"/>
              <w:ind w:right="200"/>
              <w:rPr>
                <w:rStyle w:val="documentsinglecolumnCharacter"/>
                <w:rFonts w:ascii="Century Gothic" w:eastAsia="Century Gothic" w:hAnsi="Century Gothic" w:cs="Century Gothic"/>
                <w:sz w:val="22"/>
                <w:szCs w:val="22"/>
              </w:rPr>
            </w:pPr>
            <w:r>
              <w:rPr>
                <w:rStyle w:val="span"/>
                <w:rFonts w:ascii="Century Gothic" w:eastAsia="Century Gothic" w:hAnsi="Century Gothic" w:cs="Century Gothic"/>
                <w:sz w:val="22"/>
                <w:szCs w:val="22"/>
              </w:rPr>
              <w:t xml:space="preserve">B.I.T High School </w:t>
            </w:r>
            <w:proofErr w:type="spellStart"/>
            <w:r>
              <w:rPr>
                <w:rStyle w:val="span"/>
                <w:rFonts w:ascii="Century Gothic" w:eastAsia="Century Gothic" w:hAnsi="Century Gothic" w:cs="Century Gothic"/>
                <w:sz w:val="22"/>
                <w:szCs w:val="22"/>
              </w:rPr>
              <w:t>Meshra</w:t>
            </w:r>
            <w:proofErr w:type="spellEnd"/>
            <w:r>
              <w:rPr>
                <w:rStyle w:val="span"/>
                <w:rFonts w:ascii="Century Gothic" w:eastAsia="Century Gothic" w:hAnsi="Century Gothic" w:cs="Century Gothic"/>
                <w:sz w:val="22"/>
                <w:szCs w:val="22"/>
              </w:rPr>
              <w:t xml:space="preserve">, Ranchi - Ranchi, </w:t>
            </w:r>
            <w:r w:rsidR="00CB0D22">
              <w:rPr>
                <w:rStyle w:val="span"/>
                <w:rFonts w:ascii="Century Gothic" w:eastAsia="Century Gothic" w:hAnsi="Century Gothic" w:cs="Century Gothic"/>
                <w:sz w:val="22"/>
                <w:szCs w:val="22"/>
              </w:rPr>
              <w:t>Jharkhand</w:t>
            </w:r>
          </w:p>
          <w:p w14:paraId="607C267B" w14:textId="50F6A3E9" w:rsidR="00B047B8" w:rsidRDefault="00000000" w:rsidP="00CB0D22">
            <w:pPr>
              <w:pStyle w:val="documentulli"/>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Gene</w:t>
            </w:r>
            <w:r w:rsidR="00CB0D22">
              <w:rPr>
                <w:rStyle w:val="span"/>
                <w:rFonts w:ascii="Century Gothic" w:eastAsia="Century Gothic" w:hAnsi="Century Gothic" w:cs="Century Gothic"/>
                <w:sz w:val="22"/>
                <w:szCs w:val="22"/>
              </w:rPr>
              <w:t>r</w:t>
            </w:r>
            <w:r>
              <w:rPr>
                <w:rStyle w:val="span"/>
                <w:rFonts w:ascii="Century Gothic" w:eastAsia="Century Gothic" w:hAnsi="Century Gothic" w:cs="Century Gothic"/>
                <w:sz w:val="22"/>
                <w:szCs w:val="22"/>
              </w:rPr>
              <w:t>al Subject Clear with 71%</w:t>
            </w:r>
          </w:p>
        </w:tc>
      </w:tr>
    </w:tbl>
    <w:p w14:paraId="5D9645C6" w14:textId="77777777" w:rsidR="00B047B8" w:rsidRDefault="00B047B8">
      <w:pPr>
        <w:rPr>
          <w:vanish/>
        </w:rPr>
      </w:pPr>
    </w:p>
    <w:tbl>
      <w:tblPr>
        <w:tblStyle w:val="documentheading"/>
        <w:tblW w:w="0" w:type="auto"/>
        <w:tblCellSpacing w:w="0" w:type="dxa"/>
        <w:tblLayout w:type="fixed"/>
        <w:tblCellMar>
          <w:left w:w="0" w:type="dxa"/>
          <w:right w:w="0" w:type="dxa"/>
        </w:tblCellMar>
        <w:tblLook w:val="05E0" w:firstRow="1" w:lastRow="1" w:firstColumn="1" w:lastColumn="1" w:noHBand="0" w:noVBand="1"/>
      </w:tblPr>
      <w:tblGrid>
        <w:gridCol w:w="760"/>
        <w:gridCol w:w="10186"/>
      </w:tblGrid>
      <w:tr w:rsidR="00B047B8" w14:paraId="48BA5B09" w14:textId="77777777">
        <w:trPr>
          <w:tblCellSpacing w:w="0" w:type="dxa"/>
        </w:trPr>
        <w:tc>
          <w:tcPr>
            <w:tcW w:w="760" w:type="dxa"/>
            <w:tcMar>
              <w:top w:w="400" w:type="dxa"/>
              <w:left w:w="0" w:type="dxa"/>
              <w:bottom w:w="100" w:type="dxa"/>
              <w:right w:w="0" w:type="dxa"/>
            </w:tcMar>
            <w:hideMark/>
          </w:tcPr>
          <w:p w14:paraId="68FF9D49" w14:textId="77777777" w:rsidR="00B047B8" w:rsidRDefault="00000000">
            <w:pPr>
              <w:rPr>
                <w:rFonts w:ascii="Century Gothic" w:eastAsia="Century Gothic" w:hAnsi="Century Gothic" w:cs="Century Gothic"/>
                <w:sz w:val="22"/>
                <w:szCs w:val="22"/>
              </w:rPr>
            </w:pPr>
            <w:r>
              <w:rPr>
                <w:rFonts w:ascii="Century Gothic" w:eastAsia="Century Gothic" w:hAnsi="Century Gothic" w:cs="Century Gothic"/>
                <w:noProof/>
                <w:sz w:val="22"/>
                <w:szCs w:val="22"/>
              </w:rPr>
              <w:drawing>
                <wp:inline distT="0" distB="0" distL="0" distR="0" wp14:anchorId="14065397" wp14:editId="51C19388">
                  <wp:extent cx="368466" cy="368677"/>
                  <wp:effectExtent l="0" t="0" r="0" b="0"/>
                  <wp:docPr id="100036" name="Picture 1000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36" name=""/>
                          <pic:cNvPicPr>
                            <a:picLocks/>
                          </pic:cNvPicPr>
                        </pic:nvPicPr>
                        <pic:blipFill>
                          <a:blip r:embed="rId21"/>
                          <a:stretch>
                            <a:fillRect/>
                          </a:stretch>
                        </pic:blipFill>
                        <pic:spPr>
                          <a:xfrm>
                            <a:off x="0" y="0"/>
                            <a:ext cx="368466" cy="368677"/>
                          </a:xfrm>
                          <a:prstGeom prst="rect">
                            <a:avLst/>
                          </a:prstGeom>
                        </pic:spPr>
                      </pic:pic>
                    </a:graphicData>
                  </a:graphic>
                </wp:inline>
              </w:drawing>
            </w:r>
            <w:r>
              <w:rPr>
                <w:rStyle w:val="documentheadingIcon"/>
                <w:rFonts w:ascii="Century Gothic" w:eastAsia="Century Gothic" w:hAnsi="Century Gothic" w:cs="Century Gothic"/>
                <w:b/>
                <w:bCs/>
                <w:sz w:val="22"/>
                <w:szCs w:val="22"/>
              </w:rPr>
              <w:t xml:space="preserve"> </w:t>
            </w:r>
          </w:p>
        </w:tc>
        <w:tc>
          <w:tcPr>
            <w:tcW w:w="10186" w:type="dxa"/>
            <w:tcMar>
              <w:top w:w="400" w:type="dxa"/>
              <w:left w:w="0" w:type="dxa"/>
              <w:bottom w:w="100" w:type="dxa"/>
              <w:right w:w="0" w:type="dxa"/>
            </w:tcMar>
            <w:hideMark/>
          </w:tcPr>
          <w:p w14:paraId="3141E9FD" w14:textId="5DC3BB81" w:rsidR="00B047B8" w:rsidRDefault="005F0D4A">
            <w:pPr>
              <w:pStyle w:val="documentsectiontitle"/>
              <w:rPr>
                <w:rStyle w:val="documentsectiontitleCell"/>
                <w:rFonts w:ascii="Century Gothic" w:eastAsia="Century Gothic" w:hAnsi="Century Gothic" w:cs="Century Gothic"/>
                <w:b/>
                <w:bCs/>
              </w:rPr>
            </w:pPr>
            <w:r>
              <w:rPr>
                <w:rStyle w:val="documentsectiontitleCell"/>
                <w:rFonts w:ascii="Century Gothic" w:eastAsia="Century Gothic" w:hAnsi="Century Gothic" w:cs="Century Gothic"/>
                <w:b/>
                <w:bCs/>
              </w:rPr>
              <w:t>Project Work</w:t>
            </w:r>
          </w:p>
        </w:tc>
      </w:tr>
    </w:tbl>
    <w:p w14:paraId="6379B444" w14:textId="1CB593AA" w:rsidR="00CB0D22" w:rsidRDefault="00000000" w:rsidP="005F0D4A">
      <w:pPr>
        <w:pStyle w:val="documentulli"/>
        <w:numPr>
          <w:ilvl w:val="0"/>
          <w:numId w:val="6"/>
        </w:numPr>
        <w:spacing w:line="320" w:lineRule="atLeast"/>
        <w:ind w:left="2120" w:hanging="201"/>
        <w:rPr>
          <w:rFonts w:ascii="Century Gothic" w:eastAsia="Century Gothic" w:hAnsi="Century Gothic" w:cs="Century Gothic"/>
          <w:sz w:val="22"/>
          <w:szCs w:val="22"/>
        </w:rPr>
      </w:pPr>
      <w:hyperlink r:id="rId22" w:history="1">
        <w:r w:rsidR="005F0D4A" w:rsidRPr="005F0D4A">
          <w:rPr>
            <w:rStyle w:val="Hyperlink"/>
            <w:rFonts w:ascii="Century Gothic" w:eastAsia="Century Gothic" w:hAnsi="Century Gothic" w:cs="Century Gothic"/>
            <w:sz w:val="22"/>
            <w:szCs w:val="22"/>
          </w:rPr>
          <w:t>www.payertrust.com</w:t>
        </w:r>
      </w:hyperlink>
      <w:r w:rsidR="005F0D4A" w:rsidRPr="005F0D4A">
        <w:rPr>
          <w:rFonts w:ascii="Century Gothic" w:eastAsia="Century Gothic" w:hAnsi="Century Gothic" w:cs="Century Gothic"/>
          <w:sz w:val="22"/>
          <w:szCs w:val="22"/>
        </w:rPr>
        <w:t xml:space="preserve">, </w:t>
      </w:r>
      <w:hyperlink r:id="rId23" w:history="1">
        <w:r w:rsidR="005F0D4A" w:rsidRPr="005F0D4A">
          <w:rPr>
            <w:rStyle w:val="Hyperlink"/>
            <w:rFonts w:ascii="Century Gothic" w:eastAsia="Century Gothic" w:hAnsi="Century Gothic" w:cs="Century Gothic"/>
            <w:sz w:val="22"/>
            <w:szCs w:val="22"/>
          </w:rPr>
          <w:t>www.go4shop.in</w:t>
        </w:r>
      </w:hyperlink>
      <w:r w:rsidR="005F0D4A" w:rsidRPr="005F0D4A">
        <w:rPr>
          <w:rFonts w:ascii="Century Gothic" w:eastAsia="Century Gothic" w:hAnsi="Century Gothic" w:cs="Century Gothic"/>
          <w:sz w:val="22"/>
          <w:szCs w:val="22"/>
        </w:rPr>
        <w:t xml:space="preserve">, </w:t>
      </w:r>
      <w:hyperlink r:id="rId24" w:history="1">
        <w:r w:rsidR="009C0C48" w:rsidRPr="003A2EE7">
          <w:rPr>
            <w:rStyle w:val="Hyperlink"/>
            <w:rFonts w:ascii="Century Gothic" w:eastAsia="Century Gothic" w:hAnsi="Century Gothic" w:cs="Century Gothic"/>
            <w:sz w:val="22"/>
            <w:szCs w:val="22"/>
          </w:rPr>
          <w:t>www.whatsinproducts.com</w:t>
        </w:r>
      </w:hyperlink>
    </w:p>
    <w:p w14:paraId="461AA702" w14:textId="325017B6" w:rsidR="009C0C48" w:rsidRDefault="00000000" w:rsidP="005F0D4A">
      <w:pPr>
        <w:pStyle w:val="documentulli"/>
        <w:numPr>
          <w:ilvl w:val="0"/>
          <w:numId w:val="6"/>
        </w:numPr>
        <w:spacing w:line="320" w:lineRule="atLeast"/>
        <w:ind w:left="2120" w:hanging="201"/>
        <w:rPr>
          <w:rFonts w:ascii="Century Gothic" w:eastAsia="Century Gothic" w:hAnsi="Century Gothic" w:cs="Century Gothic"/>
          <w:sz w:val="22"/>
          <w:szCs w:val="22"/>
        </w:rPr>
      </w:pPr>
      <w:hyperlink r:id="rId25" w:history="1">
        <w:r w:rsidR="009C0C48" w:rsidRPr="003A2EE7">
          <w:rPr>
            <w:rStyle w:val="Hyperlink"/>
            <w:rFonts w:ascii="Century Gothic" w:eastAsia="Century Gothic" w:hAnsi="Century Gothic" w:cs="Century Gothic"/>
            <w:sz w:val="22"/>
            <w:szCs w:val="22"/>
          </w:rPr>
          <w:t>www.digitalspay.in</w:t>
        </w:r>
      </w:hyperlink>
      <w:r w:rsidR="009C0C48">
        <w:rPr>
          <w:rFonts w:ascii="Century Gothic" w:eastAsia="Century Gothic" w:hAnsi="Century Gothic" w:cs="Century Gothic"/>
          <w:sz w:val="22"/>
          <w:szCs w:val="22"/>
        </w:rPr>
        <w:t xml:space="preserve">, </w:t>
      </w:r>
      <w:hyperlink r:id="rId26" w:history="1">
        <w:r w:rsidR="009C0C48" w:rsidRPr="003A2EE7">
          <w:rPr>
            <w:rStyle w:val="Hyperlink"/>
            <w:rFonts w:ascii="Century Gothic" w:eastAsia="Century Gothic" w:hAnsi="Century Gothic" w:cs="Century Gothic"/>
            <w:sz w:val="22"/>
            <w:szCs w:val="22"/>
          </w:rPr>
          <w:t>https://merchant.payertrust.in</w:t>
        </w:r>
      </w:hyperlink>
      <w:r w:rsidR="009C0C48">
        <w:rPr>
          <w:rFonts w:ascii="Century Gothic" w:eastAsia="Century Gothic" w:hAnsi="Century Gothic" w:cs="Century Gothic"/>
          <w:sz w:val="22"/>
          <w:szCs w:val="22"/>
        </w:rPr>
        <w:t xml:space="preserve">, </w:t>
      </w:r>
      <w:hyperlink r:id="rId27" w:history="1">
        <w:r w:rsidR="009C0C48" w:rsidRPr="003A2EE7">
          <w:rPr>
            <w:rStyle w:val="Hyperlink"/>
            <w:rFonts w:ascii="Century Gothic" w:eastAsia="Century Gothic" w:hAnsi="Century Gothic" w:cs="Century Gothic"/>
            <w:sz w:val="22"/>
            <w:szCs w:val="22"/>
          </w:rPr>
          <w:t>www.pradeeptechnical.com</w:t>
        </w:r>
      </w:hyperlink>
    </w:p>
    <w:p w14:paraId="439B2350" w14:textId="4DDAED4C" w:rsidR="009C0C48" w:rsidRPr="005F0D4A" w:rsidRDefault="00000000" w:rsidP="005F0D4A">
      <w:pPr>
        <w:pStyle w:val="documentulli"/>
        <w:numPr>
          <w:ilvl w:val="0"/>
          <w:numId w:val="6"/>
        </w:numPr>
        <w:spacing w:line="320" w:lineRule="atLeast"/>
        <w:ind w:left="2120" w:hanging="201"/>
        <w:rPr>
          <w:rFonts w:ascii="Century Gothic" w:eastAsia="Century Gothic" w:hAnsi="Century Gothic" w:cs="Century Gothic"/>
          <w:sz w:val="22"/>
          <w:szCs w:val="22"/>
        </w:rPr>
      </w:pPr>
      <w:hyperlink r:id="rId28" w:history="1">
        <w:r w:rsidR="009C0C48" w:rsidRPr="003A2EE7">
          <w:rPr>
            <w:rStyle w:val="Hyperlink"/>
            <w:rFonts w:ascii="Century Gothic" w:eastAsia="Century Gothic" w:hAnsi="Century Gothic" w:cs="Century Gothic"/>
            <w:sz w:val="22"/>
            <w:szCs w:val="22"/>
          </w:rPr>
          <w:t>www.aimbeyond.com</w:t>
        </w:r>
      </w:hyperlink>
      <w:r w:rsidR="009C0C48">
        <w:rPr>
          <w:rFonts w:ascii="Century Gothic" w:eastAsia="Century Gothic" w:hAnsi="Century Gothic" w:cs="Century Gothic"/>
          <w:sz w:val="22"/>
          <w:szCs w:val="22"/>
        </w:rPr>
        <w:t xml:space="preserve">, </w:t>
      </w:r>
      <w:hyperlink r:id="rId29" w:history="1">
        <w:r w:rsidR="009218F2" w:rsidRPr="00FA6D4E">
          <w:rPr>
            <w:rStyle w:val="Hyperlink"/>
            <w:rFonts w:ascii="Century Gothic" w:eastAsia="Century Gothic" w:hAnsi="Century Gothic" w:cs="Century Gothic"/>
            <w:sz w:val="22"/>
            <w:szCs w:val="22"/>
          </w:rPr>
          <w:t>http://music.aimbeyond.com</w:t>
        </w:r>
      </w:hyperlink>
    </w:p>
    <w:tbl>
      <w:tblPr>
        <w:tblW w:w="10296" w:type="dxa"/>
        <w:jc w:val="center"/>
        <w:tblLayout w:type="fixed"/>
        <w:tblLook w:val="0000" w:firstRow="0" w:lastRow="0" w:firstColumn="0" w:lastColumn="0" w:noHBand="0" w:noVBand="0"/>
      </w:tblPr>
      <w:tblGrid>
        <w:gridCol w:w="5148"/>
        <w:gridCol w:w="5148"/>
      </w:tblGrid>
      <w:tr w:rsidR="00CB0D22" w:rsidRPr="00CB0D22" w14:paraId="08A1C68C" w14:textId="77777777" w:rsidTr="00CB0D22">
        <w:trPr>
          <w:trHeight w:val="2508"/>
          <w:jc w:val="center"/>
        </w:trPr>
        <w:tc>
          <w:tcPr>
            <w:tcW w:w="5148" w:type="dxa"/>
            <w:shd w:val="clear" w:color="auto" w:fill="auto"/>
          </w:tcPr>
          <w:p w14:paraId="73E261A3" w14:textId="0CE0BAA9" w:rsidR="00CB0D22" w:rsidRPr="00CB0D22" w:rsidRDefault="005F0D4A" w:rsidP="00CB0D22">
            <w:pPr>
              <w:pStyle w:val="Heading3"/>
              <w:rPr>
                <w:sz w:val="32"/>
                <w:szCs w:val="32"/>
              </w:rPr>
            </w:pPr>
            <w:r>
              <w:rPr>
                <w:rFonts w:ascii="Century Gothic" w:eastAsia="Century Gothic" w:hAnsi="Century Gothic" w:cs="Century Gothic"/>
                <w:sz w:val="22"/>
                <w:szCs w:val="22"/>
              </w:rPr>
              <w:lastRenderedPageBreak/>
              <w:br/>
            </w:r>
            <w:r>
              <w:rPr>
                <w:sz w:val="32"/>
                <w:szCs w:val="32"/>
              </w:rPr>
              <w:br/>
            </w:r>
            <w:r>
              <w:rPr>
                <w:sz w:val="32"/>
                <w:szCs w:val="32"/>
              </w:rPr>
              <w:br/>
            </w:r>
            <w:r>
              <w:rPr>
                <w:sz w:val="32"/>
                <w:szCs w:val="32"/>
              </w:rPr>
              <w:br/>
            </w:r>
            <w:r w:rsidR="00CB0D22" w:rsidRPr="00CB0D22">
              <w:rPr>
                <w:sz w:val="32"/>
                <w:szCs w:val="32"/>
              </w:rPr>
              <w:t>Current Address</w:t>
            </w:r>
          </w:p>
          <w:p w14:paraId="51B61D6B" w14:textId="77777777" w:rsidR="00CB0D22" w:rsidRDefault="00CB0D22" w:rsidP="00895C5C">
            <w:pPr>
              <w:spacing w:line="240" w:lineRule="auto"/>
              <w:ind w:hanging="2"/>
              <w:rPr>
                <w:rFonts w:ascii="Century Gothic" w:hAnsi="Century Gothic"/>
                <w:sz w:val="22"/>
                <w:szCs w:val="22"/>
              </w:rPr>
            </w:pPr>
            <w:r>
              <w:rPr>
                <w:rFonts w:ascii="Century Gothic" w:hAnsi="Century Gothic"/>
                <w:sz w:val="22"/>
                <w:szCs w:val="22"/>
              </w:rPr>
              <w:t xml:space="preserve">Tower No: </w:t>
            </w:r>
            <w:r w:rsidRPr="00CB0D22">
              <w:rPr>
                <w:rFonts w:ascii="Century Gothic" w:hAnsi="Century Gothic"/>
                <w:sz w:val="22"/>
                <w:szCs w:val="22"/>
              </w:rPr>
              <w:t>T</w:t>
            </w:r>
            <w:proofErr w:type="gramStart"/>
            <w:r w:rsidRPr="00CB0D22">
              <w:rPr>
                <w:rFonts w:ascii="Century Gothic" w:hAnsi="Century Gothic"/>
                <w:sz w:val="22"/>
                <w:szCs w:val="22"/>
              </w:rPr>
              <w:t>14</w:t>
            </w:r>
            <w:r>
              <w:rPr>
                <w:rFonts w:ascii="Century Gothic" w:hAnsi="Century Gothic"/>
                <w:sz w:val="22"/>
                <w:szCs w:val="22"/>
              </w:rPr>
              <w:t xml:space="preserve"> ,</w:t>
            </w:r>
            <w:proofErr w:type="gramEnd"/>
            <w:r>
              <w:rPr>
                <w:rFonts w:ascii="Century Gothic" w:hAnsi="Century Gothic"/>
                <w:sz w:val="22"/>
                <w:szCs w:val="22"/>
              </w:rPr>
              <w:t xml:space="preserve"> </w:t>
            </w:r>
            <w:proofErr w:type="spellStart"/>
            <w:r>
              <w:rPr>
                <w:rFonts w:ascii="Century Gothic" w:hAnsi="Century Gothic"/>
                <w:sz w:val="22"/>
                <w:szCs w:val="22"/>
              </w:rPr>
              <w:t>FlatNo</w:t>
            </w:r>
            <w:proofErr w:type="spellEnd"/>
            <w:r>
              <w:rPr>
                <w:rFonts w:ascii="Century Gothic" w:hAnsi="Century Gothic"/>
                <w:sz w:val="22"/>
                <w:szCs w:val="22"/>
              </w:rPr>
              <w:t xml:space="preserve">: </w:t>
            </w:r>
            <w:r w:rsidRPr="00CB0D22">
              <w:rPr>
                <w:rFonts w:ascii="Century Gothic" w:hAnsi="Century Gothic"/>
                <w:sz w:val="22"/>
                <w:szCs w:val="22"/>
              </w:rPr>
              <w:t xml:space="preserve">11155, </w:t>
            </w:r>
          </w:p>
          <w:p w14:paraId="5CEB5D40" w14:textId="77777777" w:rsidR="00CB0D22" w:rsidRPr="00CB0D22" w:rsidRDefault="00CB0D22" w:rsidP="00CB0D22">
            <w:pPr>
              <w:spacing w:line="240" w:lineRule="auto"/>
              <w:ind w:hanging="2"/>
              <w:rPr>
                <w:rFonts w:ascii="Century Gothic" w:hAnsi="Century Gothic"/>
                <w:sz w:val="22"/>
                <w:szCs w:val="22"/>
              </w:rPr>
            </w:pPr>
            <w:r>
              <w:rPr>
                <w:rFonts w:ascii="Century Gothic" w:hAnsi="Century Gothic"/>
                <w:sz w:val="22"/>
                <w:szCs w:val="22"/>
              </w:rPr>
              <w:t>Marvella</w:t>
            </w:r>
            <w:r w:rsidRPr="00CB0D22">
              <w:rPr>
                <w:rFonts w:ascii="Century Gothic" w:hAnsi="Century Gothic"/>
                <w:sz w:val="22"/>
                <w:szCs w:val="22"/>
              </w:rPr>
              <w:t xml:space="preserve">, </w:t>
            </w:r>
            <w:proofErr w:type="spellStart"/>
            <w:r w:rsidRPr="00CB0D22">
              <w:rPr>
                <w:rFonts w:ascii="Century Gothic" w:hAnsi="Century Gothic"/>
                <w:sz w:val="22"/>
                <w:szCs w:val="22"/>
              </w:rPr>
              <w:t>Mahagun</w:t>
            </w:r>
            <w:proofErr w:type="spellEnd"/>
            <w:r w:rsidRPr="00CB0D22">
              <w:rPr>
                <w:rFonts w:ascii="Century Gothic" w:hAnsi="Century Gothic"/>
                <w:sz w:val="22"/>
                <w:szCs w:val="22"/>
              </w:rPr>
              <w:t xml:space="preserve"> </w:t>
            </w:r>
            <w:proofErr w:type="spellStart"/>
            <w:r w:rsidRPr="00CB0D22">
              <w:rPr>
                <w:rFonts w:ascii="Century Gothic" w:hAnsi="Century Gothic"/>
                <w:sz w:val="22"/>
                <w:szCs w:val="22"/>
              </w:rPr>
              <w:t>Mywoods</w:t>
            </w:r>
            <w:proofErr w:type="spellEnd"/>
            <w:r w:rsidRPr="00CB0D22">
              <w:rPr>
                <w:rFonts w:ascii="Century Gothic" w:hAnsi="Century Gothic"/>
                <w:sz w:val="22"/>
                <w:szCs w:val="22"/>
              </w:rPr>
              <w:br/>
              <w:t>Gaur City-2, Noida Extension</w:t>
            </w:r>
          </w:p>
          <w:p w14:paraId="4C6556DC" w14:textId="77777777" w:rsidR="00CB0D22" w:rsidRPr="00CB0D22" w:rsidRDefault="00CB0D22" w:rsidP="00CB0D22">
            <w:pPr>
              <w:spacing w:line="240" w:lineRule="auto"/>
              <w:ind w:hanging="2"/>
              <w:rPr>
                <w:rFonts w:ascii="Century Gothic" w:hAnsi="Century Gothic"/>
                <w:sz w:val="22"/>
                <w:szCs w:val="22"/>
              </w:rPr>
            </w:pPr>
            <w:r w:rsidRPr="00CB0D22">
              <w:rPr>
                <w:rFonts w:ascii="Century Gothic" w:hAnsi="Century Gothic"/>
                <w:sz w:val="22"/>
                <w:szCs w:val="22"/>
              </w:rPr>
              <w:t>Sec-16C, Noida – 201009</w:t>
            </w:r>
          </w:p>
          <w:p w14:paraId="381A3A67" w14:textId="66C2245D" w:rsidR="00CB0D22" w:rsidRPr="00CB0D22" w:rsidRDefault="00CB0D22" w:rsidP="00CB0D22">
            <w:pPr>
              <w:spacing w:line="240" w:lineRule="auto"/>
              <w:ind w:hanging="2"/>
              <w:rPr>
                <w:rFonts w:ascii="Century Gothic" w:hAnsi="Century Gothic"/>
                <w:sz w:val="22"/>
                <w:szCs w:val="22"/>
              </w:rPr>
            </w:pPr>
            <w:r w:rsidRPr="00CB0D22">
              <w:rPr>
                <w:rFonts w:ascii="Century Gothic" w:hAnsi="Century Gothic"/>
                <w:sz w:val="22"/>
                <w:szCs w:val="22"/>
              </w:rPr>
              <w:br/>
            </w:r>
          </w:p>
          <w:p w14:paraId="0A52AE3D" w14:textId="37A16CFA" w:rsidR="00CB0D22" w:rsidRDefault="00CB0D22" w:rsidP="00895C5C">
            <w:pPr>
              <w:spacing w:line="240" w:lineRule="auto"/>
              <w:ind w:hanging="2"/>
              <w:rPr>
                <w:rFonts w:ascii="Century Gothic" w:hAnsi="Century Gothic"/>
              </w:rPr>
            </w:pPr>
          </w:p>
          <w:p w14:paraId="262E4599" w14:textId="77777777" w:rsidR="00CB0D22" w:rsidRDefault="00CB0D22" w:rsidP="00895C5C">
            <w:pPr>
              <w:spacing w:line="240" w:lineRule="auto"/>
              <w:ind w:hanging="2"/>
              <w:rPr>
                <w:rFonts w:ascii="Century Gothic" w:hAnsi="Century Gothic"/>
              </w:rPr>
            </w:pPr>
          </w:p>
          <w:p w14:paraId="613F53FD" w14:textId="20F305B2" w:rsidR="00CB0D22" w:rsidRPr="00CB0D22" w:rsidRDefault="00CB0D22" w:rsidP="00895C5C">
            <w:pPr>
              <w:spacing w:line="240" w:lineRule="auto"/>
              <w:ind w:hanging="2"/>
              <w:rPr>
                <w:rFonts w:ascii="Century Gothic" w:hAnsi="Century Gothic"/>
              </w:rPr>
            </w:pPr>
          </w:p>
        </w:tc>
        <w:tc>
          <w:tcPr>
            <w:tcW w:w="5148" w:type="dxa"/>
            <w:shd w:val="clear" w:color="auto" w:fill="auto"/>
          </w:tcPr>
          <w:p w14:paraId="5585F131" w14:textId="29121516" w:rsidR="00CB0D22" w:rsidRPr="00CB0D22" w:rsidRDefault="005F0D4A" w:rsidP="00CB0D22">
            <w:pPr>
              <w:pStyle w:val="Heading3"/>
              <w:rPr>
                <w:sz w:val="32"/>
                <w:szCs w:val="32"/>
              </w:rPr>
            </w:pPr>
            <w:r>
              <w:rPr>
                <w:sz w:val="32"/>
                <w:szCs w:val="32"/>
              </w:rPr>
              <w:br/>
            </w:r>
            <w:r>
              <w:rPr>
                <w:sz w:val="32"/>
                <w:szCs w:val="32"/>
              </w:rPr>
              <w:br/>
            </w:r>
            <w:r>
              <w:rPr>
                <w:sz w:val="32"/>
                <w:szCs w:val="32"/>
              </w:rPr>
              <w:br/>
            </w:r>
            <w:r>
              <w:rPr>
                <w:sz w:val="32"/>
                <w:szCs w:val="32"/>
              </w:rPr>
              <w:br/>
            </w:r>
            <w:r w:rsidR="00CB0D22" w:rsidRPr="00CB0D22">
              <w:rPr>
                <w:sz w:val="32"/>
                <w:szCs w:val="32"/>
              </w:rPr>
              <w:t>Permanent Address:</w:t>
            </w:r>
          </w:p>
          <w:p w14:paraId="0E82CE4E" w14:textId="11A13E8D" w:rsidR="00CB0D22" w:rsidRPr="00CB0D22" w:rsidRDefault="00CB0D22" w:rsidP="00CB0D22">
            <w:pPr>
              <w:pBdr>
                <w:top w:val="nil"/>
                <w:left w:val="nil"/>
                <w:bottom w:val="nil"/>
                <w:right w:val="nil"/>
                <w:between w:val="nil"/>
              </w:pBdr>
              <w:spacing w:line="240" w:lineRule="auto"/>
              <w:ind w:right="547" w:hanging="2"/>
              <w:rPr>
                <w:rFonts w:ascii="Century Gothic" w:eastAsia="Garamond" w:hAnsi="Century Gothic" w:cs="Garamond"/>
                <w:color w:val="000000"/>
                <w:sz w:val="22"/>
                <w:szCs w:val="22"/>
              </w:rPr>
            </w:pPr>
            <w:r w:rsidRPr="00CB0D22">
              <w:rPr>
                <w:rFonts w:ascii="Century Gothic" w:eastAsia="Calibri" w:hAnsi="Century Gothic" w:cs="Calibri"/>
                <w:color w:val="000000"/>
                <w:sz w:val="22"/>
                <w:szCs w:val="22"/>
              </w:rPr>
              <w:t>S/O Maheshwari Prasad</w:t>
            </w:r>
          </w:p>
          <w:p w14:paraId="4B313038" w14:textId="097E0151" w:rsidR="00CB0D22" w:rsidRPr="00CB0D22" w:rsidRDefault="00CB0D22" w:rsidP="00CB0D22">
            <w:pPr>
              <w:pBdr>
                <w:top w:val="nil"/>
                <w:left w:val="nil"/>
                <w:bottom w:val="nil"/>
                <w:right w:val="nil"/>
                <w:between w:val="nil"/>
              </w:pBdr>
              <w:spacing w:line="240" w:lineRule="auto"/>
              <w:ind w:right="547" w:hanging="2"/>
              <w:rPr>
                <w:rFonts w:ascii="Century Gothic" w:eastAsia="Garamond" w:hAnsi="Century Gothic" w:cs="Garamond"/>
                <w:color w:val="000000"/>
                <w:sz w:val="22"/>
                <w:szCs w:val="22"/>
              </w:rPr>
            </w:pPr>
            <w:r w:rsidRPr="00CB0D22">
              <w:rPr>
                <w:rFonts w:ascii="Century Gothic" w:eastAsia="Calibri" w:hAnsi="Century Gothic" w:cs="Calibri"/>
                <w:color w:val="000000"/>
                <w:sz w:val="22"/>
                <w:szCs w:val="22"/>
              </w:rPr>
              <w:t xml:space="preserve">Village- </w:t>
            </w:r>
            <w:proofErr w:type="spellStart"/>
            <w:r w:rsidRPr="00CB0D22">
              <w:rPr>
                <w:rFonts w:ascii="Century Gothic" w:eastAsia="Calibri" w:hAnsi="Century Gothic" w:cs="Calibri"/>
                <w:color w:val="000000"/>
                <w:sz w:val="22"/>
                <w:szCs w:val="22"/>
              </w:rPr>
              <w:t>Dadpur</w:t>
            </w:r>
            <w:proofErr w:type="spellEnd"/>
            <w:r w:rsidRPr="00CB0D22">
              <w:rPr>
                <w:rFonts w:ascii="Century Gothic" w:eastAsia="Calibri" w:hAnsi="Century Gothic" w:cs="Calibri"/>
                <w:color w:val="000000"/>
                <w:sz w:val="22"/>
                <w:szCs w:val="22"/>
              </w:rPr>
              <w:t xml:space="preserve">, PS - </w:t>
            </w:r>
            <w:proofErr w:type="spellStart"/>
            <w:r w:rsidRPr="00CB0D22">
              <w:rPr>
                <w:rFonts w:ascii="Century Gothic" w:hAnsi="Century Gothic"/>
                <w:sz w:val="22"/>
                <w:szCs w:val="22"/>
              </w:rPr>
              <w:t>Akbarpur</w:t>
            </w:r>
            <w:proofErr w:type="spellEnd"/>
          </w:p>
          <w:p w14:paraId="3913C2CA" w14:textId="5F9EB451" w:rsidR="00CB0D22" w:rsidRPr="00CB0D22" w:rsidRDefault="00CB0D22" w:rsidP="00CB0D22">
            <w:pPr>
              <w:pBdr>
                <w:top w:val="nil"/>
                <w:left w:val="nil"/>
                <w:bottom w:val="nil"/>
                <w:right w:val="nil"/>
                <w:between w:val="nil"/>
              </w:pBdr>
              <w:spacing w:line="240" w:lineRule="auto"/>
              <w:ind w:right="547" w:hanging="2"/>
              <w:rPr>
                <w:rFonts w:ascii="Century Gothic" w:eastAsia="Garamond" w:hAnsi="Century Gothic" w:cs="Garamond"/>
                <w:color w:val="000000"/>
                <w:sz w:val="22"/>
                <w:szCs w:val="22"/>
              </w:rPr>
            </w:pPr>
            <w:r w:rsidRPr="00CB0D22">
              <w:rPr>
                <w:rFonts w:ascii="Century Gothic" w:eastAsia="Calibri" w:hAnsi="Century Gothic" w:cs="Calibri"/>
                <w:color w:val="000000"/>
                <w:sz w:val="22"/>
                <w:szCs w:val="22"/>
              </w:rPr>
              <w:t xml:space="preserve">Post- Fatehpur, District - </w:t>
            </w:r>
            <w:proofErr w:type="spellStart"/>
            <w:r w:rsidRPr="00CB0D22">
              <w:rPr>
                <w:rFonts w:ascii="Century Gothic" w:eastAsia="Calibri" w:hAnsi="Century Gothic" w:cs="Calibri"/>
                <w:color w:val="000000"/>
                <w:sz w:val="22"/>
                <w:szCs w:val="22"/>
              </w:rPr>
              <w:t>Nawada</w:t>
            </w:r>
            <w:proofErr w:type="spellEnd"/>
          </w:p>
          <w:p w14:paraId="46248F2E" w14:textId="24049D3D" w:rsidR="00CB0D22" w:rsidRPr="00CB0D22" w:rsidRDefault="00CB0D22" w:rsidP="00CB0D22">
            <w:pPr>
              <w:pBdr>
                <w:top w:val="nil"/>
                <w:left w:val="nil"/>
                <w:bottom w:val="nil"/>
                <w:right w:val="nil"/>
                <w:between w:val="nil"/>
              </w:pBdr>
              <w:spacing w:line="240" w:lineRule="auto"/>
              <w:ind w:right="547" w:hanging="2"/>
              <w:rPr>
                <w:rFonts w:ascii="Century Gothic" w:hAnsi="Century Gothic"/>
                <w:color w:val="000000"/>
                <w:sz w:val="22"/>
                <w:szCs w:val="22"/>
              </w:rPr>
            </w:pPr>
            <w:r w:rsidRPr="00CB0D22">
              <w:rPr>
                <w:rFonts w:ascii="Century Gothic" w:eastAsia="Calibri" w:hAnsi="Century Gothic" w:cs="Calibri"/>
                <w:color w:val="000000"/>
                <w:sz w:val="22"/>
                <w:szCs w:val="22"/>
              </w:rPr>
              <w:t>Pin- 805126 (Bihar</w:t>
            </w:r>
            <w:r w:rsidRPr="00CB0D22">
              <w:rPr>
                <w:rFonts w:ascii="Century Gothic" w:hAnsi="Century Gothic"/>
                <w:color w:val="000000"/>
                <w:sz w:val="22"/>
                <w:szCs w:val="22"/>
              </w:rPr>
              <w:t xml:space="preserve">) </w:t>
            </w:r>
          </w:p>
          <w:p w14:paraId="6010FCA8" w14:textId="77777777" w:rsidR="00CB0D22" w:rsidRPr="00CB0D22" w:rsidRDefault="00CB0D22" w:rsidP="00CB0D22">
            <w:pPr>
              <w:pBdr>
                <w:top w:val="nil"/>
                <w:left w:val="nil"/>
                <w:bottom w:val="nil"/>
                <w:right w:val="nil"/>
                <w:between w:val="nil"/>
              </w:pBdr>
              <w:spacing w:line="240" w:lineRule="auto"/>
              <w:ind w:right="547" w:hanging="2"/>
              <w:rPr>
                <w:rFonts w:ascii="Century Gothic" w:eastAsia="Garamond" w:hAnsi="Century Gothic" w:cs="Garamond"/>
                <w:color w:val="000000"/>
              </w:rPr>
            </w:pPr>
          </w:p>
          <w:p w14:paraId="235B8248" w14:textId="77777777" w:rsidR="00CB0D22" w:rsidRPr="00CB0D22" w:rsidRDefault="00CB0D22" w:rsidP="00CB0D22">
            <w:pPr>
              <w:widowControl w:val="0"/>
              <w:pBdr>
                <w:top w:val="nil"/>
                <w:left w:val="nil"/>
                <w:bottom w:val="nil"/>
                <w:right w:val="nil"/>
                <w:between w:val="nil"/>
              </w:pBdr>
              <w:spacing w:after="120" w:line="240" w:lineRule="auto"/>
              <w:ind w:hanging="2"/>
              <w:rPr>
                <w:rFonts w:ascii="Century Gothic" w:hAnsi="Century Gothic"/>
                <w:b/>
                <w:sz w:val="28"/>
                <w:szCs w:val="28"/>
              </w:rPr>
            </w:pPr>
          </w:p>
        </w:tc>
      </w:tr>
    </w:tbl>
    <w:p w14:paraId="06FB5B18" w14:textId="77777777" w:rsidR="00CB0D22" w:rsidRDefault="00CB0D22" w:rsidP="00CB0D22">
      <w:pPr>
        <w:pStyle w:val="p"/>
        <w:spacing w:line="320" w:lineRule="atLeast"/>
        <w:rPr>
          <w:rFonts w:ascii="Century Gothic" w:eastAsia="Century Gothic" w:hAnsi="Century Gothic" w:cs="Century Gothic"/>
          <w:sz w:val="22"/>
          <w:szCs w:val="22"/>
        </w:rPr>
      </w:pPr>
    </w:p>
    <w:sectPr w:rsidR="00CB0D22">
      <w:headerReference w:type="default" r:id="rId30"/>
      <w:footerReference w:type="default" r:id="rId31"/>
      <w:pgSz w:w="11906" w:h="16838"/>
      <w:pgMar w:top="480" w:right="480" w:bottom="480" w:left="4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11EA9" w14:textId="77777777" w:rsidR="00024297" w:rsidRDefault="00024297">
      <w:pPr>
        <w:spacing w:line="240" w:lineRule="auto"/>
      </w:pPr>
      <w:r>
        <w:separator/>
      </w:r>
    </w:p>
  </w:endnote>
  <w:endnote w:type="continuationSeparator" w:id="0">
    <w:p w14:paraId="60E7BDB6" w14:textId="77777777" w:rsidR="00024297" w:rsidRDefault="000242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entury Gothic">
    <w:panose1 w:val="020B0502020202020204"/>
    <w:charset w:val="00"/>
    <w:family w:val="swiss"/>
    <w:pitch w:val="variable"/>
    <w:sig w:usb0="00000287" w:usb1="00000000" w:usb2="00000000" w:usb3="00000000" w:csb0="0000009F" w:csb1="00000000"/>
    <w:embedRegular r:id="rId1" w:fontKey="{3F824BB9-BBBB-4A7D-83A6-D99A41556D6B}"/>
    <w:embedBold r:id="rId2" w:fontKey="{2079B519-4817-43C1-8595-BE331D7795B8}"/>
  </w:font>
  <w:font w:name="Calibri">
    <w:panose1 w:val="020F0502020204030204"/>
    <w:charset w:val="00"/>
    <w:family w:val="swiss"/>
    <w:pitch w:val="variable"/>
    <w:sig w:usb0="E4002EFF" w:usb1="C200247B" w:usb2="00000009" w:usb3="00000000" w:csb0="000001FF" w:csb1="00000000"/>
    <w:embedRegular r:id="rId3" w:fontKey="{171E87AA-62C9-4F8F-8D2D-A9CA3655F38B}"/>
    <w:embedBold r:id="rId4" w:fontKey="{0B05FEB1-C7FF-4D55-8B92-92744D6C591A}"/>
  </w:font>
  <w:font w:name="Garamond">
    <w:panose1 w:val="02020404030301010803"/>
    <w:charset w:val="00"/>
    <w:family w:val="roman"/>
    <w:pitch w:val="variable"/>
    <w:sig w:usb0="00000287" w:usb1="00000000" w:usb2="00000000" w:usb3="00000000" w:csb0="0000009F" w:csb1="00000000"/>
    <w:embedRegular r:id="rId5" w:fontKey="{52D2A96B-7064-4816-9A51-4AC69C79DA55}"/>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85AEE" w14:textId="77777777" w:rsidR="00B047B8" w:rsidRDefault="00000000">
    <w:pPr>
      <w:spacing w:line="20" w:lineRule="auto"/>
    </w:pPr>
    <w:r>
      <w:rPr>
        <w:color w:val="FFFFFF"/>
        <w:sz w:val="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06C94" w14:textId="77777777" w:rsidR="00024297" w:rsidRDefault="00024297">
      <w:pPr>
        <w:spacing w:line="240" w:lineRule="auto"/>
      </w:pPr>
      <w:r>
        <w:separator/>
      </w:r>
    </w:p>
  </w:footnote>
  <w:footnote w:type="continuationSeparator" w:id="0">
    <w:p w14:paraId="143FE8BB" w14:textId="77777777" w:rsidR="00024297" w:rsidRDefault="000242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EE29B" w14:textId="77777777" w:rsidR="00B047B8" w:rsidRDefault="00000000">
    <w:pPr>
      <w:spacing w:line="20" w:lineRule="auto"/>
    </w:pPr>
    <w:r>
      <w:rPr>
        <w:color w:val="FFFFFF"/>
        <w:sz w:val="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Icon&#10;&#10;Description automatically generated" style="width:296.75pt;height:297.25pt;visibility:visible;mso-wrap-style:square" o:bullet="t">
        <v:imagedata r:id="rId1" o:title="Icon&#10;&#10;Description automatically generated"/>
        <o:lock v:ext="edit" aspectratio="f"/>
      </v:shape>
    </w:pict>
  </w:numPicBullet>
  <w:abstractNum w:abstractNumId="0" w15:restartNumberingAfterBreak="0">
    <w:nsid w:val="00000001"/>
    <w:multiLevelType w:val="hybridMultilevel"/>
    <w:tmpl w:val="00000001"/>
    <w:lvl w:ilvl="0" w:tplc="F7C259A0">
      <w:start w:val="1"/>
      <w:numFmt w:val="bullet"/>
      <w:lvlText w:val=""/>
      <w:lvlJc w:val="left"/>
      <w:pPr>
        <w:ind w:left="720" w:hanging="360"/>
      </w:pPr>
      <w:rPr>
        <w:rFonts w:ascii="Symbol" w:hAnsi="Symbol"/>
      </w:rPr>
    </w:lvl>
    <w:lvl w:ilvl="1" w:tplc="CCC668C2">
      <w:start w:val="1"/>
      <w:numFmt w:val="bullet"/>
      <w:lvlText w:val="o"/>
      <w:lvlJc w:val="left"/>
      <w:pPr>
        <w:tabs>
          <w:tab w:val="num" w:pos="1440"/>
        </w:tabs>
        <w:ind w:left="1440" w:hanging="360"/>
      </w:pPr>
      <w:rPr>
        <w:rFonts w:ascii="Courier New" w:hAnsi="Courier New"/>
      </w:rPr>
    </w:lvl>
    <w:lvl w:ilvl="2" w:tplc="3A88CDB8">
      <w:start w:val="1"/>
      <w:numFmt w:val="bullet"/>
      <w:lvlText w:val=""/>
      <w:lvlJc w:val="left"/>
      <w:pPr>
        <w:tabs>
          <w:tab w:val="num" w:pos="2160"/>
        </w:tabs>
        <w:ind w:left="2160" w:hanging="360"/>
      </w:pPr>
      <w:rPr>
        <w:rFonts w:ascii="Wingdings" w:hAnsi="Wingdings"/>
      </w:rPr>
    </w:lvl>
    <w:lvl w:ilvl="3" w:tplc="8B141C44">
      <w:start w:val="1"/>
      <w:numFmt w:val="bullet"/>
      <w:lvlText w:val=""/>
      <w:lvlJc w:val="left"/>
      <w:pPr>
        <w:tabs>
          <w:tab w:val="num" w:pos="2880"/>
        </w:tabs>
        <w:ind w:left="2880" w:hanging="360"/>
      </w:pPr>
      <w:rPr>
        <w:rFonts w:ascii="Symbol" w:hAnsi="Symbol"/>
      </w:rPr>
    </w:lvl>
    <w:lvl w:ilvl="4" w:tplc="CB10CAF4">
      <w:start w:val="1"/>
      <w:numFmt w:val="bullet"/>
      <w:lvlText w:val="o"/>
      <w:lvlJc w:val="left"/>
      <w:pPr>
        <w:tabs>
          <w:tab w:val="num" w:pos="3600"/>
        </w:tabs>
        <w:ind w:left="3600" w:hanging="360"/>
      </w:pPr>
      <w:rPr>
        <w:rFonts w:ascii="Courier New" w:hAnsi="Courier New"/>
      </w:rPr>
    </w:lvl>
    <w:lvl w:ilvl="5" w:tplc="97FC46B0">
      <w:start w:val="1"/>
      <w:numFmt w:val="bullet"/>
      <w:lvlText w:val=""/>
      <w:lvlJc w:val="left"/>
      <w:pPr>
        <w:tabs>
          <w:tab w:val="num" w:pos="4320"/>
        </w:tabs>
        <w:ind w:left="4320" w:hanging="360"/>
      </w:pPr>
      <w:rPr>
        <w:rFonts w:ascii="Wingdings" w:hAnsi="Wingdings"/>
      </w:rPr>
    </w:lvl>
    <w:lvl w:ilvl="6" w:tplc="3214A074">
      <w:start w:val="1"/>
      <w:numFmt w:val="bullet"/>
      <w:lvlText w:val=""/>
      <w:lvlJc w:val="left"/>
      <w:pPr>
        <w:tabs>
          <w:tab w:val="num" w:pos="5040"/>
        </w:tabs>
        <w:ind w:left="5040" w:hanging="360"/>
      </w:pPr>
      <w:rPr>
        <w:rFonts w:ascii="Symbol" w:hAnsi="Symbol"/>
      </w:rPr>
    </w:lvl>
    <w:lvl w:ilvl="7" w:tplc="339EB306">
      <w:start w:val="1"/>
      <w:numFmt w:val="bullet"/>
      <w:lvlText w:val="o"/>
      <w:lvlJc w:val="left"/>
      <w:pPr>
        <w:tabs>
          <w:tab w:val="num" w:pos="5760"/>
        </w:tabs>
        <w:ind w:left="5760" w:hanging="360"/>
      </w:pPr>
      <w:rPr>
        <w:rFonts w:ascii="Courier New" w:hAnsi="Courier New"/>
      </w:rPr>
    </w:lvl>
    <w:lvl w:ilvl="8" w:tplc="9B36CCB2">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935216F2">
      <w:start w:val="1"/>
      <w:numFmt w:val="bullet"/>
      <w:lvlText w:val=""/>
      <w:lvlJc w:val="left"/>
      <w:pPr>
        <w:ind w:left="720" w:hanging="360"/>
      </w:pPr>
      <w:rPr>
        <w:rFonts w:ascii="Symbol" w:hAnsi="Symbol"/>
      </w:rPr>
    </w:lvl>
    <w:lvl w:ilvl="1" w:tplc="89306668">
      <w:start w:val="1"/>
      <w:numFmt w:val="bullet"/>
      <w:lvlText w:val="o"/>
      <w:lvlJc w:val="left"/>
      <w:pPr>
        <w:tabs>
          <w:tab w:val="num" w:pos="1440"/>
        </w:tabs>
        <w:ind w:left="1440" w:hanging="360"/>
      </w:pPr>
      <w:rPr>
        <w:rFonts w:ascii="Courier New" w:hAnsi="Courier New"/>
      </w:rPr>
    </w:lvl>
    <w:lvl w:ilvl="2" w:tplc="190C46FE">
      <w:start w:val="1"/>
      <w:numFmt w:val="bullet"/>
      <w:lvlText w:val=""/>
      <w:lvlJc w:val="left"/>
      <w:pPr>
        <w:tabs>
          <w:tab w:val="num" w:pos="2160"/>
        </w:tabs>
        <w:ind w:left="2160" w:hanging="360"/>
      </w:pPr>
      <w:rPr>
        <w:rFonts w:ascii="Wingdings" w:hAnsi="Wingdings"/>
      </w:rPr>
    </w:lvl>
    <w:lvl w:ilvl="3" w:tplc="F738DDE2">
      <w:start w:val="1"/>
      <w:numFmt w:val="bullet"/>
      <w:lvlText w:val=""/>
      <w:lvlJc w:val="left"/>
      <w:pPr>
        <w:tabs>
          <w:tab w:val="num" w:pos="2880"/>
        </w:tabs>
        <w:ind w:left="2880" w:hanging="360"/>
      </w:pPr>
      <w:rPr>
        <w:rFonts w:ascii="Symbol" w:hAnsi="Symbol"/>
      </w:rPr>
    </w:lvl>
    <w:lvl w:ilvl="4" w:tplc="DDE65B32">
      <w:start w:val="1"/>
      <w:numFmt w:val="bullet"/>
      <w:lvlText w:val="o"/>
      <w:lvlJc w:val="left"/>
      <w:pPr>
        <w:tabs>
          <w:tab w:val="num" w:pos="3600"/>
        </w:tabs>
        <w:ind w:left="3600" w:hanging="360"/>
      </w:pPr>
      <w:rPr>
        <w:rFonts w:ascii="Courier New" w:hAnsi="Courier New"/>
      </w:rPr>
    </w:lvl>
    <w:lvl w:ilvl="5" w:tplc="EBF60176">
      <w:start w:val="1"/>
      <w:numFmt w:val="bullet"/>
      <w:lvlText w:val=""/>
      <w:lvlJc w:val="left"/>
      <w:pPr>
        <w:tabs>
          <w:tab w:val="num" w:pos="4320"/>
        </w:tabs>
        <w:ind w:left="4320" w:hanging="360"/>
      </w:pPr>
      <w:rPr>
        <w:rFonts w:ascii="Wingdings" w:hAnsi="Wingdings"/>
      </w:rPr>
    </w:lvl>
    <w:lvl w:ilvl="6" w:tplc="50483878">
      <w:start w:val="1"/>
      <w:numFmt w:val="bullet"/>
      <w:lvlText w:val=""/>
      <w:lvlJc w:val="left"/>
      <w:pPr>
        <w:tabs>
          <w:tab w:val="num" w:pos="5040"/>
        </w:tabs>
        <w:ind w:left="5040" w:hanging="360"/>
      </w:pPr>
      <w:rPr>
        <w:rFonts w:ascii="Symbol" w:hAnsi="Symbol"/>
      </w:rPr>
    </w:lvl>
    <w:lvl w:ilvl="7" w:tplc="BE3A58D0">
      <w:start w:val="1"/>
      <w:numFmt w:val="bullet"/>
      <w:lvlText w:val="o"/>
      <w:lvlJc w:val="left"/>
      <w:pPr>
        <w:tabs>
          <w:tab w:val="num" w:pos="5760"/>
        </w:tabs>
        <w:ind w:left="5760" w:hanging="360"/>
      </w:pPr>
      <w:rPr>
        <w:rFonts w:ascii="Courier New" w:hAnsi="Courier New"/>
      </w:rPr>
    </w:lvl>
    <w:lvl w:ilvl="8" w:tplc="8C66B306">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FA16AB4E">
      <w:start w:val="1"/>
      <w:numFmt w:val="bullet"/>
      <w:lvlText w:val=""/>
      <w:lvlJc w:val="left"/>
      <w:pPr>
        <w:ind w:left="720" w:hanging="360"/>
      </w:pPr>
      <w:rPr>
        <w:rFonts w:ascii="Symbol" w:hAnsi="Symbol"/>
      </w:rPr>
    </w:lvl>
    <w:lvl w:ilvl="1" w:tplc="3B94EE70">
      <w:start w:val="1"/>
      <w:numFmt w:val="bullet"/>
      <w:lvlText w:val="o"/>
      <w:lvlJc w:val="left"/>
      <w:pPr>
        <w:tabs>
          <w:tab w:val="num" w:pos="1440"/>
        </w:tabs>
        <w:ind w:left="1440" w:hanging="360"/>
      </w:pPr>
      <w:rPr>
        <w:rFonts w:ascii="Courier New" w:hAnsi="Courier New"/>
      </w:rPr>
    </w:lvl>
    <w:lvl w:ilvl="2" w:tplc="EF2616CC">
      <w:start w:val="1"/>
      <w:numFmt w:val="bullet"/>
      <w:lvlText w:val=""/>
      <w:lvlJc w:val="left"/>
      <w:pPr>
        <w:tabs>
          <w:tab w:val="num" w:pos="2160"/>
        </w:tabs>
        <w:ind w:left="2160" w:hanging="360"/>
      </w:pPr>
      <w:rPr>
        <w:rFonts w:ascii="Wingdings" w:hAnsi="Wingdings"/>
      </w:rPr>
    </w:lvl>
    <w:lvl w:ilvl="3" w:tplc="ED2093FE">
      <w:start w:val="1"/>
      <w:numFmt w:val="bullet"/>
      <w:lvlText w:val=""/>
      <w:lvlJc w:val="left"/>
      <w:pPr>
        <w:tabs>
          <w:tab w:val="num" w:pos="2880"/>
        </w:tabs>
        <w:ind w:left="2880" w:hanging="360"/>
      </w:pPr>
      <w:rPr>
        <w:rFonts w:ascii="Symbol" w:hAnsi="Symbol"/>
      </w:rPr>
    </w:lvl>
    <w:lvl w:ilvl="4" w:tplc="099AC9B0">
      <w:start w:val="1"/>
      <w:numFmt w:val="bullet"/>
      <w:lvlText w:val="o"/>
      <w:lvlJc w:val="left"/>
      <w:pPr>
        <w:tabs>
          <w:tab w:val="num" w:pos="3600"/>
        </w:tabs>
        <w:ind w:left="3600" w:hanging="360"/>
      </w:pPr>
      <w:rPr>
        <w:rFonts w:ascii="Courier New" w:hAnsi="Courier New"/>
      </w:rPr>
    </w:lvl>
    <w:lvl w:ilvl="5" w:tplc="E188BAA0">
      <w:start w:val="1"/>
      <w:numFmt w:val="bullet"/>
      <w:lvlText w:val=""/>
      <w:lvlJc w:val="left"/>
      <w:pPr>
        <w:tabs>
          <w:tab w:val="num" w:pos="4320"/>
        </w:tabs>
        <w:ind w:left="4320" w:hanging="360"/>
      </w:pPr>
      <w:rPr>
        <w:rFonts w:ascii="Wingdings" w:hAnsi="Wingdings"/>
      </w:rPr>
    </w:lvl>
    <w:lvl w:ilvl="6" w:tplc="2E62EDC8">
      <w:start w:val="1"/>
      <w:numFmt w:val="bullet"/>
      <w:lvlText w:val=""/>
      <w:lvlJc w:val="left"/>
      <w:pPr>
        <w:tabs>
          <w:tab w:val="num" w:pos="5040"/>
        </w:tabs>
        <w:ind w:left="5040" w:hanging="360"/>
      </w:pPr>
      <w:rPr>
        <w:rFonts w:ascii="Symbol" w:hAnsi="Symbol"/>
      </w:rPr>
    </w:lvl>
    <w:lvl w:ilvl="7" w:tplc="C1849CDA">
      <w:start w:val="1"/>
      <w:numFmt w:val="bullet"/>
      <w:lvlText w:val="o"/>
      <w:lvlJc w:val="left"/>
      <w:pPr>
        <w:tabs>
          <w:tab w:val="num" w:pos="5760"/>
        </w:tabs>
        <w:ind w:left="5760" w:hanging="360"/>
      </w:pPr>
      <w:rPr>
        <w:rFonts w:ascii="Courier New" w:hAnsi="Courier New"/>
      </w:rPr>
    </w:lvl>
    <w:lvl w:ilvl="8" w:tplc="F1805EB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6DC6E0E8">
      <w:start w:val="1"/>
      <w:numFmt w:val="bullet"/>
      <w:lvlText w:val=""/>
      <w:lvlJc w:val="left"/>
      <w:pPr>
        <w:ind w:left="720" w:hanging="360"/>
      </w:pPr>
      <w:rPr>
        <w:rFonts w:ascii="Symbol" w:hAnsi="Symbol"/>
      </w:rPr>
    </w:lvl>
    <w:lvl w:ilvl="1" w:tplc="ACC6A37E">
      <w:start w:val="1"/>
      <w:numFmt w:val="bullet"/>
      <w:lvlText w:val="o"/>
      <w:lvlJc w:val="left"/>
      <w:pPr>
        <w:tabs>
          <w:tab w:val="num" w:pos="1440"/>
        </w:tabs>
        <w:ind w:left="1440" w:hanging="360"/>
      </w:pPr>
      <w:rPr>
        <w:rFonts w:ascii="Courier New" w:hAnsi="Courier New"/>
      </w:rPr>
    </w:lvl>
    <w:lvl w:ilvl="2" w:tplc="980ECBA2">
      <w:start w:val="1"/>
      <w:numFmt w:val="bullet"/>
      <w:lvlText w:val=""/>
      <w:lvlJc w:val="left"/>
      <w:pPr>
        <w:tabs>
          <w:tab w:val="num" w:pos="2160"/>
        </w:tabs>
        <w:ind w:left="2160" w:hanging="360"/>
      </w:pPr>
      <w:rPr>
        <w:rFonts w:ascii="Wingdings" w:hAnsi="Wingdings"/>
      </w:rPr>
    </w:lvl>
    <w:lvl w:ilvl="3" w:tplc="8C808242">
      <w:start w:val="1"/>
      <w:numFmt w:val="bullet"/>
      <w:lvlText w:val=""/>
      <w:lvlJc w:val="left"/>
      <w:pPr>
        <w:tabs>
          <w:tab w:val="num" w:pos="2880"/>
        </w:tabs>
        <w:ind w:left="2880" w:hanging="360"/>
      </w:pPr>
      <w:rPr>
        <w:rFonts w:ascii="Symbol" w:hAnsi="Symbol"/>
      </w:rPr>
    </w:lvl>
    <w:lvl w:ilvl="4" w:tplc="B3E62354">
      <w:start w:val="1"/>
      <w:numFmt w:val="bullet"/>
      <w:lvlText w:val="o"/>
      <w:lvlJc w:val="left"/>
      <w:pPr>
        <w:tabs>
          <w:tab w:val="num" w:pos="3600"/>
        </w:tabs>
        <w:ind w:left="3600" w:hanging="360"/>
      </w:pPr>
      <w:rPr>
        <w:rFonts w:ascii="Courier New" w:hAnsi="Courier New"/>
      </w:rPr>
    </w:lvl>
    <w:lvl w:ilvl="5" w:tplc="B6AEB522">
      <w:start w:val="1"/>
      <w:numFmt w:val="bullet"/>
      <w:lvlText w:val=""/>
      <w:lvlJc w:val="left"/>
      <w:pPr>
        <w:tabs>
          <w:tab w:val="num" w:pos="4320"/>
        </w:tabs>
        <w:ind w:left="4320" w:hanging="360"/>
      </w:pPr>
      <w:rPr>
        <w:rFonts w:ascii="Wingdings" w:hAnsi="Wingdings"/>
      </w:rPr>
    </w:lvl>
    <w:lvl w:ilvl="6" w:tplc="7974F3F4">
      <w:start w:val="1"/>
      <w:numFmt w:val="bullet"/>
      <w:lvlText w:val=""/>
      <w:lvlJc w:val="left"/>
      <w:pPr>
        <w:tabs>
          <w:tab w:val="num" w:pos="5040"/>
        </w:tabs>
        <w:ind w:left="5040" w:hanging="360"/>
      </w:pPr>
      <w:rPr>
        <w:rFonts w:ascii="Symbol" w:hAnsi="Symbol"/>
      </w:rPr>
    </w:lvl>
    <w:lvl w:ilvl="7" w:tplc="770EDD4A">
      <w:start w:val="1"/>
      <w:numFmt w:val="bullet"/>
      <w:lvlText w:val="o"/>
      <w:lvlJc w:val="left"/>
      <w:pPr>
        <w:tabs>
          <w:tab w:val="num" w:pos="5760"/>
        </w:tabs>
        <w:ind w:left="5760" w:hanging="360"/>
      </w:pPr>
      <w:rPr>
        <w:rFonts w:ascii="Courier New" w:hAnsi="Courier New"/>
      </w:rPr>
    </w:lvl>
    <w:lvl w:ilvl="8" w:tplc="0562EBFE">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95205E44">
      <w:start w:val="1"/>
      <w:numFmt w:val="bullet"/>
      <w:lvlText w:val=""/>
      <w:lvlJc w:val="left"/>
      <w:pPr>
        <w:ind w:left="720" w:hanging="360"/>
      </w:pPr>
      <w:rPr>
        <w:rFonts w:ascii="Symbol" w:hAnsi="Symbol"/>
      </w:rPr>
    </w:lvl>
    <w:lvl w:ilvl="1" w:tplc="E5882CBE">
      <w:start w:val="1"/>
      <w:numFmt w:val="bullet"/>
      <w:lvlText w:val="o"/>
      <w:lvlJc w:val="left"/>
      <w:pPr>
        <w:tabs>
          <w:tab w:val="num" w:pos="1440"/>
        </w:tabs>
        <w:ind w:left="1440" w:hanging="360"/>
      </w:pPr>
      <w:rPr>
        <w:rFonts w:ascii="Courier New" w:hAnsi="Courier New"/>
      </w:rPr>
    </w:lvl>
    <w:lvl w:ilvl="2" w:tplc="C64ABFDC">
      <w:start w:val="1"/>
      <w:numFmt w:val="bullet"/>
      <w:lvlText w:val=""/>
      <w:lvlJc w:val="left"/>
      <w:pPr>
        <w:tabs>
          <w:tab w:val="num" w:pos="2160"/>
        </w:tabs>
        <w:ind w:left="2160" w:hanging="360"/>
      </w:pPr>
      <w:rPr>
        <w:rFonts w:ascii="Wingdings" w:hAnsi="Wingdings"/>
      </w:rPr>
    </w:lvl>
    <w:lvl w:ilvl="3" w:tplc="E47C092A">
      <w:start w:val="1"/>
      <w:numFmt w:val="bullet"/>
      <w:lvlText w:val=""/>
      <w:lvlJc w:val="left"/>
      <w:pPr>
        <w:tabs>
          <w:tab w:val="num" w:pos="2880"/>
        </w:tabs>
        <w:ind w:left="2880" w:hanging="360"/>
      </w:pPr>
      <w:rPr>
        <w:rFonts w:ascii="Symbol" w:hAnsi="Symbol"/>
      </w:rPr>
    </w:lvl>
    <w:lvl w:ilvl="4" w:tplc="0CF0A788">
      <w:start w:val="1"/>
      <w:numFmt w:val="bullet"/>
      <w:lvlText w:val="o"/>
      <w:lvlJc w:val="left"/>
      <w:pPr>
        <w:tabs>
          <w:tab w:val="num" w:pos="3600"/>
        </w:tabs>
        <w:ind w:left="3600" w:hanging="360"/>
      </w:pPr>
      <w:rPr>
        <w:rFonts w:ascii="Courier New" w:hAnsi="Courier New"/>
      </w:rPr>
    </w:lvl>
    <w:lvl w:ilvl="5" w:tplc="A588BCDA">
      <w:start w:val="1"/>
      <w:numFmt w:val="bullet"/>
      <w:lvlText w:val=""/>
      <w:lvlJc w:val="left"/>
      <w:pPr>
        <w:tabs>
          <w:tab w:val="num" w:pos="4320"/>
        </w:tabs>
        <w:ind w:left="4320" w:hanging="360"/>
      </w:pPr>
      <w:rPr>
        <w:rFonts w:ascii="Wingdings" w:hAnsi="Wingdings"/>
      </w:rPr>
    </w:lvl>
    <w:lvl w:ilvl="6" w:tplc="88F21C22">
      <w:start w:val="1"/>
      <w:numFmt w:val="bullet"/>
      <w:lvlText w:val=""/>
      <w:lvlJc w:val="left"/>
      <w:pPr>
        <w:tabs>
          <w:tab w:val="num" w:pos="5040"/>
        </w:tabs>
        <w:ind w:left="5040" w:hanging="360"/>
      </w:pPr>
      <w:rPr>
        <w:rFonts w:ascii="Symbol" w:hAnsi="Symbol"/>
      </w:rPr>
    </w:lvl>
    <w:lvl w:ilvl="7" w:tplc="864C847C">
      <w:start w:val="1"/>
      <w:numFmt w:val="bullet"/>
      <w:lvlText w:val="o"/>
      <w:lvlJc w:val="left"/>
      <w:pPr>
        <w:tabs>
          <w:tab w:val="num" w:pos="5760"/>
        </w:tabs>
        <w:ind w:left="5760" w:hanging="360"/>
      </w:pPr>
      <w:rPr>
        <w:rFonts w:ascii="Courier New" w:hAnsi="Courier New"/>
      </w:rPr>
    </w:lvl>
    <w:lvl w:ilvl="8" w:tplc="032E538E">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C97C29BE">
      <w:start w:val="1"/>
      <w:numFmt w:val="bullet"/>
      <w:lvlText w:val=""/>
      <w:lvlJc w:val="left"/>
      <w:pPr>
        <w:ind w:left="720" w:hanging="360"/>
      </w:pPr>
      <w:rPr>
        <w:rFonts w:ascii="Symbol" w:hAnsi="Symbol"/>
      </w:rPr>
    </w:lvl>
    <w:lvl w:ilvl="1" w:tplc="C2664488">
      <w:start w:val="1"/>
      <w:numFmt w:val="bullet"/>
      <w:lvlText w:val="o"/>
      <w:lvlJc w:val="left"/>
      <w:pPr>
        <w:tabs>
          <w:tab w:val="num" w:pos="1440"/>
        </w:tabs>
        <w:ind w:left="1440" w:hanging="360"/>
      </w:pPr>
      <w:rPr>
        <w:rFonts w:ascii="Courier New" w:hAnsi="Courier New"/>
      </w:rPr>
    </w:lvl>
    <w:lvl w:ilvl="2" w:tplc="9FA88194">
      <w:start w:val="1"/>
      <w:numFmt w:val="bullet"/>
      <w:lvlText w:val=""/>
      <w:lvlJc w:val="left"/>
      <w:pPr>
        <w:tabs>
          <w:tab w:val="num" w:pos="2160"/>
        </w:tabs>
        <w:ind w:left="2160" w:hanging="360"/>
      </w:pPr>
      <w:rPr>
        <w:rFonts w:ascii="Wingdings" w:hAnsi="Wingdings"/>
      </w:rPr>
    </w:lvl>
    <w:lvl w:ilvl="3" w:tplc="82DA6658">
      <w:start w:val="1"/>
      <w:numFmt w:val="bullet"/>
      <w:lvlText w:val=""/>
      <w:lvlJc w:val="left"/>
      <w:pPr>
        <w:tabs>
          <w:tab w:val="num" w:pos="2880"/>
        </w:tabs>
        <w:ind w:left="2880" w:hanging="360"/>
      </w:pPr>
      <w:rPr>
        <w:rFonts w:ascii="Symbol" w:hAnsi="Symbol"/>
      </w:rPr>
    </w:lvl>
    <w:lvl w:ilvl="4" w:tplc="BA806918">
      <w:start w:val="1"/>
      <w:numFmt w:val="bullet"/>
      <w:lvlText w:val="o"/>
      <w:lvlJc w:val="left"/>
      <w:pPr>
        <w:tabs>
          <w:tab w:val="num" w:pos="3600"/>
        </w:tabs>
        <w:ind w:left="3600" w:hanging="360"/>
      </w:pPr>
      <w:rPr>
        <w:rFonts w:ascii="Courier New" w:hAnsi="Courier New"/>
      </w:rPr>
    </w:lvl>
    <w:lvl w:ilvl="5" w:tplc="28B65794">
      <w:start w:val="1"/>
      <w:numFmt w:val="bullet"/>
      <w:lvlText w:val=""/>
      <w:lvlJc w:val="left"/>
      <w:pPr>
        <w:tabs>
          <w:tab w:val="num" w:pos="4320"/>
        </w:tabs>
        <w:ind w:left="4320" w:hanging="360"/>
      </w:pPr>
      <w:rPr>
        <w:rFonts w:ascii="Wingdings" w:hAnsi="Wingdings"/>
      </w:rPr>
    </w:lvl>
    <w:lvl w:ilvl="6" w:tplc="4B88F4AA">
      <w:start w:val="1"/>
      <w:numFmt w:val="bullet"/>
      <w:lvlText w:val=""/>
      <w:lvlJc w:val="left"/>
      <w:pPr>
        <w:tabs>
          <w:tab w:val="num" w:pos="5040"/>
        </w:tabs>
        <w:ind w:left="5040" w:hanging="360"/>
      </w:pPr>
      <w:rPr>
        <w:rFonts w:ascii="Symbol" w:hAnsi="Symbol"/>
      </w:rPr>
    </w:lvl>
    <w:lvl w:ilvl="7" w:tplc="D98663FC">
      <w:start w:val="1"/>
      <w:numFmt w:val="bullet"/>
      <w:lvlText w:val="o"/>
      <w:lvlJc w:val="left"/>
      <w:pPr>
        <w:tabs>
          <w:tab w:val="num" w:pos="5760"/>
        </w:tabs>
        <w:ind w:left="5760" w:hanging="360"/>
      </w:pPr>
      <w:rPr>
        <w:rFonts w:ascii="Courier New" w:hAnsi="Courier New"/>
      </w:rPr>
    </w:lvl>
    <w:lvl w:ilvl="8" w:tplc="2C1A448C">
      <w:start w:val="1"/>
      <w:numFmt w:val="bullet"/>
      <w:lvlText w:val=""/>
      <w:lvlJc w:val="left"/>
      <w:pPr>
        <w:tabs>
          <w:tab w:val="num" w:pos="6480"/>
        </w:tabs>
        <w:ind w:left="6480" w:hanging="360"/>
      </w:pPr>
      <w:rPr>
        <w:rFonts w:ascii="Wingdings" w:hAnsi="Wingdings"/>
      </w:rPr>
    </w:lvl>
  </w:abstractNum>
  <w:abstractNum w:abstractNumId="6" w15:restartNumberingAfterBreak="0">
    <w:nsid w:val="19AE6C62"/>
    <w:multiLevelType w:val="multilevel"/>
    <w:tmpl w:val="5830A2B4"/>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87833E0"/>
    <w:multiLevelType w:val="multilevel"/>
    <w:tmpl w:val="C7EA19E0"/>
    <w:lvl w:ilvl="0">
      <w:start w:val="1"/>
      <w:numFmt w:val="decimal"/>
      <w:lvlText w:val="%1."/>
      <w:lvlJc w:val="left"/>
      <w:pPr>
        <w:ind w:left="720" w:hanging="360"/>
      </w:pPr>
      <w:rPr>
        <w:rFonts w:ascii="Times New Roman" w:eastAsia="Times New Roman" w:hAnsi="Times New Roman" w:cs="Times New Roman"/>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5B1E4961"/>
    <w:multiLevelType w:val="multilevel"/>
    <w:tmpl w:val="D6E0F934"/>
    <w:lvl w:ilvl="0">
      <w:start w:val="1"/>
      <w:numFmt w:val="bullet"/>
      <w:lvlText w:val=""/>
      <w:lvlJc w:val="left"/>
      <w:pPr>
        <w:ind w:left="720" w:hanging="360"/>
      </w:pPr>
      <w:rPr>
        <w:rFonts w:ascii="Wingdings" w:hAnsi="Wingdings" w:hint="default"/>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64973B35"/>
    <w:multiLevelType w:val="multilevel"/>
    <w:tmpl w:val="672A57F4"/>
    <w:lvl w:ilvl="0">
      <w:start w:val="1"/>
      <w:numFmt w:val="bullet"/>
      <w:lvlText w:val=""/>
      <w:lvlJc w:val="left"/>
      <w:pPr>
        <w:ind w:left="720" w:hanging="360"/>
      </w:pPr>
      <w:rPr>
        <w:rFonts w:ascii="Symbol" w:hAnsi="Symbol" w:hint="default"/>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754890014">
    <w:abstractNumId w:val="0"/>
  </w:num>
  <w:num w:numId="2" w16cid:durableId="1667050886">
    <w:abstractNumId w:val="1"/>
  </w:num>
  <w:num w:numId="3" w16cid:durableId="2012951237">
    <w:abstractNumId w:val="2"/>
  </w:num>
  <w:num w:numId="4" w16cid:durableId="108427980">
    <w:abstractNumId w:val="3"/>
  </w:num>
  <w:num w:numId="5" w16cid:durableId="131796802">
    <w:abstractNumId w:val="4"/>
  </w:num>
  <w:num w:numId="6" w16cid:durableId="415513992">
    <w:abstractNumId w:val="5"/>
  </w:num>
  <w:num w:numId="7" w16cid:durableId="809246756">
    <w:abstractNumId w:val="7"/>
  </w:num>
  <w:num w:numId="8" w16cid:durableId="779032081">
    <w:abstractNumId w:val="9"/>
  </w:num>
  <w:num w:numId="9" w16cid:durableId="1341935337">
    <w:abstractNumId w:val="6"/>
  </w:num>
  <w:num w:numId="10" w16cid:durableId="15757028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isplayBackgroundShape/>
  <w:embedTrueTypeFont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B8"/>
    <w:rsid w:val="00024297"/>
    <w:rsid w:val="00043D34"/>
    <w:rsid w:val="00056C29"/>
    <w:rsid w:val="000E573E"/>
    <w:rsid w:val="00161F0D"/>
    <w:rsid w:val="001D4667"/>
    <w:rsid w:val="00406748"/>
    <w:rsid w:val="005F0D4A"/>
    <w:rsid w:val="006C06A0"/>
    <w:rsid w:val="00704842"/>
    <w:rsid w:val="00892504"/>
    <w:rsid w:val="009218F2"/>
    <w:rsid w:val="009C0C48"/>
    <w:rsid w:val="00A220CD"/>
    <w:rsid w:val="00A91AC6"/>
    <w:rsid w:val="00B01447"/>
    <w:rsid w:val="00B047B8"/>
    <w:rsid w:val="00B07F84"/>
    <w:rsid w:val="00B7230B"/>
    <w:rsid w:val="00BE5BDF"/>
    <w:rsid w:val="00C26173"/>
    <w:rsid w:val="00C929B3"/>
    <w:rsid w:val="00CB0D22"/>
    <w:rsid w:val="00CF5A32"/>
    <w:rsid w:val="00D307EA"/>
    <w:rsid w:val="00E84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E8015"/>
  <w15:docId w15:val="{0E678580-7F5A-41E8-8CD7-F6803D17B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
    <w:name w:val="document"/>
    <w:basedOn w:val="Normal"/>
    <w:pPr>
      <w:spacing w:line="320" w:lineRule="atLeast"/>
    </w:pPr>
  </w:style>
  <w:style w:type="paragraph" w:customStyle="1" w:styleId="div">
    <w:name w:val="div"/>
    <w:basedOn w:val="Normal"/>
  </w:style>
  <w:style w:type="character" w:customStyle="1" w:styleId="documentleft-box">
    <w:name w:val="document_left-box"/>
    <w:basedOn w:val="DefaultParagraphFont"/>
  </w:style>
  <w:style w:type="paragraph" w:customStyle="1" w:styleId="documentsection">
    <w:name w:val="document_section"/>
    <w:basedOn w:val="Normal"/>
  </w:style>
  <w:style w:type="paragraph" w:customStyle="1" w:styleId="documentdivparagraph">
    <w:name w:val="document_div_paragraph"/>
    <w:basedOn w:val="Normal"/>
  </w:style>
  <w:style w:type="paragraph" w:customStyle="1" w:styleId="documentname">
    <w:name w:val="document_name"/>
    <w:basedOn w:val="Normal"/>
    <w:pPr>
      <w:spacing w:line="920" w:lineRule="atLeast"/>
    </w:pPr>
    <w:rPr>
      <w:b/>
      <w:bCs/>
      <w:color w:val="002E58"/>
      <w:sz w:val="72"/>
      <w:szCs w:val="72"/>
    </w:rPr>
  </w:style>
  <w:style w:type="character" w:customStyle="1" w:styleId="span">
    <w:name w:val="span"/>
    <w:basedOn w:val="DefaultParagraphFont"/>
    <w:rPr>
      <w:bdr w:val="none" w:sz="0" w:space="0" w:color="auto"/>
      <w:vertAlign w:val="baseline"/>
    </w:rPr>
  </w:style>
  <w:style w:type="paragraph" w:customStyle="1" w:styleId="documentresumeTitle">
    <w:name w:val="document_resumeTitle"/>
    <w:basedOn w:val="Normal"/>
    <w:pPr>
      <w:spacing w:line="420" w:lineRule="atLeast"/>
    </w:pPr>
    <w:rPr>
      <w:color w:val="002E58"/>
      <w:sz w:val="32"/>
      <w:szCs w:val="32"/>
    </w:rPr>
  </w:style>
  <w:style w:type="character" w:customStyle="1" w:styleId="documentaddressaddressleft">
    <w:name w:val="document_address_addressleft"/>
    <w:basedOn w:val="DefaultParagraphFont"/>
  </w:style>
  <w:style w:type="character" w:customStyle="1" w:styleId="txtBold">
    <w:name w:val="txtBold"/>
    <w:basedOn w:val="DefaultParagraphFont"/>
    <w:rPr>
      <w:b/>
      <w:bCs/>
    </w:rPr>
  </w:style>
  <w:style w:type="character" w:customStyle="1" w:styleId="documentaddressaddressright">
    <w:name w:val="document_address_addressright"/>
    <w:basedOn w:val="DefaultParagraphFont"/>
  </w:style>
  <w:style w:type="table" w:customStyle="1" w:styleId="documentaddress">
    <w:name w:val="document_address"/>
    <w:basedOn w:val="TableNormal"/>
    <w:tblPr/>
  </w:style>
  <w:style w:type="paragraph" w:customStyle="1" w:styleId="documentleft-boxParagraph">
    <w:name w:val="document_left-box Paragraph"/>
    <w:basedOn w:val="Normal"/>
    <w:pPr>
      <w:textAlignment w:val="top"/>
    </w:pPr>
  </w:style>
  <w:style w:type="character" w:customStyle="1" w:styleId="documentright-box">
    <w:name w:val="document_right-box"/>
    <w:basedOn w:val="DefaultParagraphFont"/>
  </w:style>
  <w:style w:type="paragraph" w:customStyle="1" w:styleId="documentdivfirstsection">
    <w:name w:val="document_div_firstsection"/>
    <w:basedOn w:val="Normal"/>
  </w:style>
  <w:style w:type="paragraph" w:customStyle="1" w:styleId="documentprflPic">
    <w:name w:val="document_prflPic"/>
    <w:basedOn w:val="Normal"/>
    <w:pPr>
      <w:jc w:val="right"/>
    </w:pPr>
  </w:style>
  <w:style w:type="paragraph" w:customStyle="1" w:styleId="documentprflPicdiv">
    <w:name w:val="document_prflPic &gt; div"/>
    <w:basedOn w:val="Normal"/>
    <w:pPr>
      <w:jc w:val="right"/>
    </w:pPr>
  </w:style>
  <w:style w:type="paragraph" w:customStyle="1" w:styleId="documentclear">
    <w:name w:val="document_clear"/>
    <w:basedOn w:val="Normal"/>
  </w:style>
  <w:style w:type="table" w:customStyle="1" w:styleId="documenttopsection">
    <w:name w:val="document_topsection"/>
    <w:basedOn w:val="TableNormal"/>
    <w:tblPr/>
  </w:style>
  <w:style w:type="paragraph" w:customStyle="1" w:styleId="documentdivnoPind">
    <w:name w:val="document_div_noPind"/>
    <w:basedOn w:val="Normal"/>
  </w:style>
  <w:style w:type="paragraph" w:customStyle="1" w:styleId="p">
    <w:name w:val="p"/>
    <w:basedOn w:val="Normal"/>
  </w:style>
  <w:style w:type="character" w:customStyle="1" w:styleId="documentsectioniconCell">
    <w:name w:val="document_section_iconCell"/>
    <w:basedOn w:val="DefaultParagraphFont"/>
  </w:style>
  <w:style w:type="character" w:customStyle="1" w:styleId="documentheadingIcon">
    <w:name w:val="document_headingIcon"/>
    <w:basedOn w:val="DefaultParagraphFont"/>
  </w:style>
  <w:style w:type="character" w:customStyle="1" w:styleId="documentsectiontitleCell">
    <w:name w:val="document_section_titleCell"/>
    <w:basedOn w:val="DefaultParagraphFont"/>
  </w:style>
  <w:style w:type="paragraph" w:customStyle="1" w:styleId="documentsectiontitle">
    <w:name w:val="document_sectiontitle"/>
    <w:basedOn w:val="Normal"/>
    <w:pPr>
      <w:spacing w:line="420" w:lineRule="atLeast"/>
    </w:pPr>
    <w:rPr>
      <w:color w:val="002E58"/>
      <w:sz w:val="32"/>
      <w:szCs w:val="32"/>
    </w:rPr>
  </w:style>
  <w:style w:type="character" w:customStyle="1" w:styleId="documentsectiontitleCharacter">
    <w:name w:val="document_sectiontitle Character"/>
    <w:basedOn w:val="DefaultParagraphFont"/>
    <w:rPr>
      <w:color w:val="002E58"/>
      <w:sz w:val="32"/>
      <w:szCs w:val="32"/>
    </w:rPr>
  </w:style>
  <w:style w:type="table" w:customStyle="1" w:styleId="documentheading">
    <w:name w:val="document_heading"/>
    <w:basedOn w:val="TableNormal"/>
    <w:tblPr/>
  </w:style>
  <w:style w:type="paragraph" w:customStyle="1" w:styleId="documentrtngSecparagraph">
    <w:name w:val="document_rtngSec_paragraph"/>
    <w:basedOn w:val="Normal"/>
  </w:style>
  <w:style w:type="paragraph" w:customStyle="1" w:styleId="documentsinglecolumn">
    <w:name w:val="document_singlecolumn"/>
    <w:basedOn w:val="Normal"/>
  </w:style>
  <w:style w:type="character" w:customStyle="1" w:styleId="ratvtextpnth-last-child1">
    <w:name w:val="ratvtext_p_nth-last-child(1)"/>
    <w:basedOn w:val="DefaultParagraphFont"/>
  </w:style>
  <w:style w:type="character" w:customStyle="1" w:styleId="ratvcontainer">
    <w:name w:val="ratvcontainer"/>
    <w:basedOn w:val="DefaultParagraphFont"/>
  </w:style>
  <w:style w:type="paragraph" w:customStyle="1" w:styleId="documenttxtRight">
    <w:name w:val="document_txtRight"/>
    <w:basedOn w:val="Normal"/>
    <w:pPr>
      <w:spacing w:line="220" w:lineRule="atLeast"/>
      <w:jc w:val="right"/>
    </w:pPr>
  </w:style>
  <w:style w:type="character" w:customStyle="1" w:styleId="spandateswrapper">
    <w:name w:val="span_dates_wrapper"/>
    <w:basedOn w:val="span"/>
    <w:rPr>
      <w:sz w:val="22"/>
      <w:szCs w:val="22"/>
      <w:bdr w:val="none" w:sz="0" w:space="0" w:color="auto"/>
      <w:vertAlign w:val="baseline"/>
    </w:rPr>
  </w:style>
  <w:style w:type="paragraph" w:customStyle="1" w:styleId="spandateswrapperParagraph">
    <w:name w:val="span_dates_wrapper Paragraph"/>
    <w:basedOn w:val="spanParagraph"/>
    <w:pPr>
      <w:pBdr>
        <w:right w:val="none" w:sz="0" w:space="5" w:color="auto"/>
      </w:pBdr>
      <w:spacing w:line="340" w:lineRule="atLeast"/>
    </w:pPr>
    <w:rPr>
      <w:sz w:val="22"/>
      <w:szCs w:val="22"/>
    </w:rPr>
  </w:style>
  <w:style w:type="paragraph" w:customStyle="1" w:styleId="spanParagraph">
    <w:name w:val="span Paragraph"/>
    <w:basedOn w:val="Normal"/>
  </w:style>
  <w:style w:type="character" w:customStyle="1" w:styleId="documentsinglecolumnCharacter">
    <w:name w:val="document_singlecolumn Character"/>
    <w:basedOn w:val="DefaultParagraphFont"/>
  </w:style>
  <w:style w:type="character" w:customStyle="1" w:styleId="documentmb5">
    <w:name w:val="document_mb5"/>
    <w:basedOn w:val="DefaultParagraphFont"/>
  </w:style>
  <w:style w:type="character" w:customStyle="1" w:styleId="divdocumentjobtitle">
    <w:name w:val="div_document_jobtitle"/>
    <w:basedOn w:val="DefaultParagraphFont"/>
    <w:rPr>
      <w:sz w:val="28"/>
      <w:szCs w:val="28"/>
    </w:rPr>
  </w:style>
  <w:style w:type="paragraph" w:customStyle="1" w:styleId="documentmb5Paragraph">
    <w:name w:val="document_mb5 Paragraph"/>
    <w:basedOn w:val="Normal"/>
    <w:pPr>
      <w:pBdr>
        <w:bottom w:val="none" w:sz="0" w:space="5" w:color="auto"/>
      </w:pBdr>
    </w:pPr>
  </w:style>
  <w:style w:type="paragraph" w:customStyle="1" w:styleId="spanpaddedline">
    <w:name w:val="span_paddedline"/>
    <w:basedOn w:val="spanParagraph"/>
  </w:style>
  <w:style w:type="paragraph" w:customStyle="1" w:styleId="documentulli">
    <w:name w:val="document_ul_li"/>
    <w:basedOn w:val="Normal"/>
  </w:style>
  <w:style w:type="table" w:customStyle="1" w:styleId="documentdivparagraphTable">
    <w:name w:val="document_div_paragraph Table"/>
    <w:basedOn w:val="TableNormal"/>
    <w:tblPr/>
  </w:style>
  <w:style w:type="character" w:customStyle="1" w:styleId="spandegree">
    <w:name w:val="span_degree"/>
    <w:basedOn w:val="span"/>
    <w:rPr>
      <w:b/>
      <w:bCs/>
      <w:sz w:val="28"/>
      <w:szCs w:val="28"/>
      <w:bdr w:val="none" w:sz="0" w:space="0" w:color="auto"/>
      <w:vertAlign w:val="baseline"/>
    </w:rPr>
  </w:style>
  <w:style w:type="character" w:customStyle="1" w:styleId="spanprogramline">
    <w:name w:val="span_programline"/>
    <w:basedOn w:val="span"/>
    <w:rPr>
      <w:b/>
      <w:bCs/>
      <w:sz w:val="28"/>
      <w:szCs w:val="28"/>
      <w:bdr w:val="none" w:sz="0" w:space="0" w:color="auto"/>
      <w:vertAlign w:val="baseline"/>
    </w:rPr>
  </w:style>
  <w:style w:type="character" w:customStyle="1" w:styleId="Strong1">
    <w:name w:val="Strong1"/>
    <w:basedOn w:val="DefaultParagraphFont"/>
    <w:rPr>
      <w:bdr w:val="none" w:sz="0" w:space="0" w:color="auto"/>
      <w:vertAlign w:val="baseline"/>
    </w:rPr>
  </w:style>
  <w:style w:type="character" w:styleId="Hyperlink">
    <w:name w:val="Hyperlink"/>
    <w:basedOn w:val="DefaultParagraphFont"/>
    <w:uiPriority w:val="99"/>
    <w:unhideWhenUsed/>
    <w:rsid w:val="00CB0D22"/>
    <w:rPr>
      <w:color w:val="0000FF" w:themeColor="hyperlink"/>
      <w:u w:val="single"/>
    </w:rPr>
  </w:style>
  <w:style w:type="character" w:styleId="UnresolvedMention">
    <w:name w:val="Unresolved Mention"/>
    <w:basedOn w:val="DefaultParagraphFont"/>
    <w:uiPriority w:val="99"/>
    <w:semiHidden/>
    <w:unhideWhenUsed/>
    <w:rsid w:val="00CB0D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erchant.payertrust.in"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pradeeptechnica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digitalspay.i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music.aimbeyond.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whatsinproducts.com"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go4shop.in" TargetMode="External"/><Relationship Id="rId28" Type="http://schemas.openxmlformats.org/officeDocument/2006/relationships/hyperlink" Target="http://www.aimbeyond.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hub.docker.com/r/payertrust/pradeeptechnical" TargetMode="External"/><Relationship Id="rId14" Type="http://schemas.openxmlformats.org/officeDocument/2006/relationships/image" Target="media/image6.png"/><Relationship Id="rId22" Type="http://schemas.openxmlformats.org/officeDocument/2006/relationships/hyperlink" Target="http://www.payertrust.com" TargetMode="External"/><Relationship Id="rId27" Type="http://schemas.openxmlformats.org/officeDocument/2006/relationships/hyperlink" Target="http://www.pradeeptechnical.com" TargetMode="External"/><Relationship Id="rId30" Type="http://schemas.openxmlformats.org/officeDocument/2006/relationships/header" Target="header1.xml"/><Relationship Id="rId8" Type="http://schemas.openxmlformats.org/officeDocument/2006/relationships/hyperlink" Target="https://github.com/pradeep4uher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775</Words>
  <Characters>4420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PRADEEP KUMAR</vt:lpstr>
    </vt:vector>
  </TitlesOfParts>
  <Company/>
  <LinksUpToDate>false</LinksUpToDate>
  <CharactersWithSpaces>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PRADEEP KUMAR</dc:title>
  <dc:creator>Pardeep</dc:creator>
  <cp:lastModifiedBy>Pradeep Kumar</cp:lastModifiedBy>
  <cp:revision>2</cp:revision>
  <dcterms:created xsi:type="dcterms:W3CDTF">2023-05-26T09:28:00Z</dcterms:created>
  <dcterms:modified xsi:type="dcterms:W3CDTF">2023-05-26T09:28:00Z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15969313-615a-40be-aa0d-105105957ca0</vt:lpwstr>
  </property>
  <property fmtid="{D5CDD505-2E9C-101B-9397-08002B2CF9AE}" pid="3" name="x1ye=0">
    <vt:lpwstr>eHYAAB+LCAAAAAAABAAUmzeyq0AQRRdEgAcR4j08vMnw3ntW//mpilKh6Z57zwnE8ziB4CQDYTiPwTT+40mEgX8kisECxWN0QzjoCUSz72TakLnwC6t/VLRUHC563BIenWMdFTHDEltapOIfODsRw/ZogWgeOrOpVx7CLJWEOO451fswBZlR+riuqcQqMN9MaeB2f7khAv4kmrQKNmCfqxVZYaxZ7pbWr2bDCtTALQoNy89dOwjBTtQgQgQPAo9</vt:lpwstr>
  </property>
  <property fmtid="{D5CDD505-2E9C-101B-9397-08002B2CF9AE}" pid="4" name="x1ye=1">
    <vt:lpwstr>NKPXu12Pwzoyh9obo2KLyoH+Uxniq7pUle3v0lo6NWD+DudK6+uepQ4vrgpkpYLQqurNx1+0gfynlOWqb7HxIGeeItZWRUqiAJKez8A1j2YzEOliP/HQ3vt96BRH4wNhQjn67hiSrNCCb7EMLU0KCX+NV2v9NPRsRQGZqBuSn1cjdM36B8ngmez8R9Bs94JjfJ8/t8Hn6pJmxKPCqDSS+7h+K865llr0S0L+sxTYz8ZeEvDBfrKAVRiJ4KVVIzj</vt:lpwstr>
  </property>
  <property fmtid="{D5CDD505-2E9C-101B-9397-08002B2CF9AE}" pid="5" name="x1ye=10">
    <vt:lpwstr>iry8Th+X2NoZ5iIOlZuTN0/WRsqGUAj4Tr5IdO6YEZR3Hm2hwWrwcQhh3PnuZQdDLKjGouEnqNrGq4QkYbUw3f2TprBAarw7gvfrfryVyXgHJiN2d/CNMSr35sdDsARrQtMkYKjy0+qWuT8MXBxh8MQRG9uIEc3bpbk7WLfMXY1Ay+sZZyRCeRPv0ik7lVzajymFbvmNPDwc9QJQSuEp2CA8yyEsjPqWaIVOVApXceHOBnSoxmCuLVFgoCxPiBu</vt:lpwstr>
  </property>
  <property fmtid="{D5CDD505-2E9C-101B-9397-08002B2CF9AE}" pid="6" name="x1ye=100">
    <vt:lpwstr>W+eKs23zqMHONA2ynUmplkpTmvy9YUkNW6k3fXJxS+s+apSCYr8a6jvlfPHARch7bR49yx4kO+Oe5vPMhz1gpg6Gfa7t9hatawqm4XfLFkqOA5zlw7wnGM+qTT4yzntqIIGh5++t+ONnMLu72qsIR5OBEqlxx+ZVYpfd7Iih1v4OlPgmGfbw5GrmojxDwnq9nW/BCnUInhWLVxg0F6XGjlgm4eO8GgIguNu1OzavCNWCninBffCuXKMnsR+3iY/</vt:lpwstr>
  </property>
  <property fmtid="{D5CDD505-2E9C-101B-9397-08002B2CF9AE}" pid="7" name="x1ye=101">
    <vt:lpwstr>mvahvvrqkZgwj97T7fVHJdPcMztv4kE7eP4N8M3VSiJy5NNgBg11NLeB0F4WxFLRBQZY8snOop2/B3mlHrDGXpq3cJiwDgKhJfsHg6P8Ot1WTbW8uH0I+masIDKcmBnMrErhEEYYY7XinljpSv3z/CZmBlAScPrC/MHEfvGt+9lKD+E1sgKBZXe6WAdDE2w7zRUcRNq1Co7/3B0w/ZNkNXLQXFA54Df/6Y5yyvQ5ZA2PoF0fckfp9pGnA/fsn7D</vt:lpwstr>
  </property>
  <property fmtid="{D5CDD505-2E9C-101B-9397-08002B2CF9AE}" pid="8" name="x1ye=102">
    <vt:lpwstr>rdzDNvXHUpfeM02T0OjCC3Gnr6STvV5ESgnZMTfKZIDCB943jo2526MSz1AaToAfDO038M8B4MdEYtAqSObdcxh01I2lsF/hxqbjGir9C5OhxM0IUWvrdZ6ERinRizAX+4yOeduEr4K9mRgeoEZPTIiyA1drLv/rHFdrOJqcV0Y38FVenKVLVquQViSceXcc2p3g8Hvv4wZbAjcPu9qOLxg7v4vS28IaAtBbe0eFg7tRmFrLoGm/G9CF+KXKCc+</vt:lpwstr>
  </property>
  <property fmtid="{D5CDD505-2E9C-101B-9397-08002B2CF9AE}" pid="9" name="x1ye=103">
    <vt:lpwstr>ODcZwXmq0Jr+/Pp5i1fs5nzEHpz60H/YTT6GopqjC4QLe32VaL9vpFQOKrqI7LTOWQgs2nc5pB6vviaqsxuWZymT7EvTGuerZK2ckWrcU4cyIKmZCL4Ik7FD6F+7rabOb57lT/GpZJ81uAL3HvU5lhSqLJHj1EiPengO7nh7dk0wo5J405MEvIXUmTgG55TF334uFk7nMe/JwnCMOjp61VMqaJj59fi8vYFZd2Ftf5W3e/0FLLK1E8ama58zjTx</vt:lpwstr>
  </property>
  <property fmtid="{D5CDD505-2E9C-101B-9397-08002B2CF9AE}" pid="10" name="x1ye=104">
    <vt:lpwstr>eadMfYiAAk9y98fvgY1UnVYBluwXrEbFR9ITtMeb4XvCHUFlKRdKvVd8nYeXwcqqqPXL8j14L8H1kUgeoMdgulYk32xdL2Cm/pWkKEN0aD9jTHgOhGqjXV32zpKIulwCoaVjrGBctaTJ1sIPWIix8bQBzR7+IAOd4uCfac59sosmLTKrFSvT5ca6NHN5la+EMpazT4I1a98A8hg1w94jo1reuR4n6WJLhuFDvBA7PrQXQfuWPp0nfzwLr98quFU</vt:lpwstr>
  </property>
  <property fmtid="{D5CDD505-2E9C-101B-9397-08002B2CF9AE}" pid="11" name="x1ye=105">
    <vt:lpwstr>z6Ra1Z84DZJASNm20vKLOP8G5oz6n24XnHX8hPUiOA/hx1FnsRmoM8ewVUPMiYuHqvt1CQ/RTVt9RIn7sUGr+SYCyoRDOr+kwQm4ANpJGCYEWWXygFsFrkZOIWTbZ2Zn7IjA9iWjVU5+kdIMYeL5pMuECxoMjd/AcQqHu/H6RZnh8KA2cD0P8g2VRuoFTFz8D5UIyhmt8jmi2RweXB4SEYY7rQWV67TAqt0pCMbNqbLO7RHa3K54DrO+dSFgNTg</vt:lpwstr>
  </property>
  <property fmtid="{D5CDD505-2E9C-101B-9397-08002B2CF9AE}" pid="12" name="x1ye=106">
    <vt:lpwstr>MKQnzqY3TfqOtHgBtjDfzc3/ZXJj27lg3QYCtLcc9pL/XWLxLRhpfX+cArEjTicJxCmZYUc0dtsKqZv04KhLNJ7Ix/Gd7J6RtoKJmzBcH4zgb1AJZ0fBJVEm+C4X4Jyt/eUkGgGSX6s7y0ZkEdr0lhY6CP7mfpt06VTchaC+mLOMMV289emkJtMs76KEY/aoyRgK4xIdpMKyGh73glBgbrqrW31dnVNDnVzZp6WvJZAKQjvl+1c+VqwbvEBJprW</vt:lpwstr>
  </property>
  <property fmtid="{D5CDD505-2E9C-101B-9397-08002B2CF9AE}" pid="13" name="x1ye=107">
    <vt:lpwstr>gM+xnX7Ya5RyCwmmEaqU0rg5LHacA8N7ijQCqGKioNlKQGLXWoCfQlKWI7MvM3VKThXMNmKbN5m6rzuTvj6fh4mA7pXNgMqsoCiYZ1DJIG3MbGyVo4+9z5dvXTUb+qX42wq2WHE2/ALUl3M3ceAIYSCs35nX9EEykrQYzmVI0ZP7Kj9+nO9Ilkspf48ZkVZ9+dIeSsfXLFYJcgrJBl5e27mfHcVm+g9E8oDTeZMWG8XHlNCaD1U9ouTAlRIfryu</vt:lpwstr>
  </property>
  <property fmtid="{D5CDD505-2E9C-101B-9397-08002B2CF9AE}" pid="14" name="x1ye=108">
    <vt:lpwstr>i5ZxHgvoy1xDQJRljFNkAPrXDxkxOrdCygTJRErRnYb5oluXyKQZaECObdITqfwVm6PSqZ0HIrSaRlcdTLkfCO4W8FDRYny81pv9yMx/AvU0Fjxo0xlEDYfvOOBnG5Qbkl1eFytZXKPn+IpxoF95ANtFYhjOO1m9P2LBgxqARTZ9Y6Px4T51QH8zkUdtw2tj8kXSdgSs+ibLyX4IyEkhyjdRPgf55mMN2FW27y71XXBSb5xBrmDrN+jADmsA0hY</vt:lpwstr>
  </property>
  <property fmtid="{D5CDD505-2E9C-101B-9397-08002B2CF9AE}" pid="15" name="x1ye=109">
    <vt:lpwstr>ZVj7/Hd5J8D9/1/rScPoGPChgCq0rA+DJKxz7mBdQfqBg0q5AoqL5Y8xtVb6+mJfxjRR+MWq6jEkuRIEtBfxw1ugEbP8ZNuCqMLBUgwuvnXAGKZjYsgf6nFfyJmhm8pV+RVuywzh/K/RnczZ/BOA5A23m4ob0fUiuLSoFMuZ0oXhbPL97YtScnePiJK+LWG3Zh8CBb++fUmD89MkG1zkAOmdltEe0LSe/dggt9K3aGzKTAmrAGoeAuMF3rfEHq0</vt:lpwstr>
  </property>
  <property fmtid="{D5CDD505-2E9C-101B-9397-08002B2CF9AE}" pid="16" name="x1ye=11">
    <vt:lpwstr>mba/auqSo6upfFZV5YZEvrNWGMIl5O03fF3Z4Vw1qCZzhriAhyQy4+M5jR8hAYWPH+U65UhwFWCbhsFOsXORMry8hdJmRZWKcYuMBRCDPQAUk3GZOQJQQaWYfU2TOZL7FPii//9XvCSwDQErz8dfQ4D9JhssCEjB+qfuLK9fG07bZYGIqEcHqXuM2P8FVuCjnWYOlj9DkwQ8qx7S4Nadt4YVNetY55kvmNk/jcdntqhzd+pmeEcNrW4P4KCn7H/</vt:lpwstr>
  </property>
  <property fmtid="{D5CDD505-2E9C-101B-9397-08002B2CF9AE}" pid="17" name="x1ye=110">
    <vt:lpwstr>CS9PJRBGkZJDiw4rWSoILDH6i380punZ4qj2S82jfWIIaByBaJx0njQ8fJ0Pv1tgzshOjpQLRURg+dfXl70g/tV3Bra5FREVg4PrY3djouuPkUH1hYOJg+a2CoRo41i31hrGFfMzSbMuq1T+ieFh5es3VF/N668obRpbdvWk6/YqZDg+z682Uhy17Q4TfyRfxW5k2N3sFejc8fGayNMIoGAAu1iAh8/X4adgR+Be56Y/CyJ2Wh+FLTPv42vHVc4</vt:lpwstr>
  </property>
  <property fmtid="{D5CDD505-2E9C-101B-9397-08002B2CF9AE}" pid="18" name="x1ye=111">
    <vt:lpwstr>vFKqpJbwVV8un8lGge7NwfHof8AvS2DL6N8NYwlNxdzUqyTBQ6FIwNTJq4jSgeceCROrob5Osu7mJjo1TDLMJk9zBdZKzYYL2ZvXaGVstfWRvLCYKIyLqAxcrh8Ks4ljXA0iH7CcGEhXgBLD1o731AxsJYCK/gXOvVvPy9FMuAoRRuE8eGKcJQHE4JOM27n3fD979er19Kze7xKIk3IpyshQ89Obnw4AbFnkPVCTqEvevJw0wlX6hGkIw+qbaJR</vt:lpwstr>
  </property>
  <property fmtid="{D5CDD505-2E9C-101B-9397-08002B2CF9AE}" pid="19" name="x1ye=112">
    <vt:lpwstr>ZFx4d66ONeAFf6mspE4ga8JIJoAB0/Xg7kuMnu1qMHCWp1BZIJiZNHkf+J67jtPk7PZcAh0vVGt5mCVh/zD1IVLvsFut72Eq/eY3x4aq1tO4a3byEjIwzehMvU2lHS0yUJF4aom5xn8doIFFm0CsXkpjxcjdzh4YVY/86R6J1tj3Tb5PUF7zoItJ/uFRwOF3HUV1E/as/VVG7d10JIKflXSCO69QYjeXa7jZ13U+4qyh6H4ZHzO1y6R8cweHQmr</vt:lpwstr>
  </property>
  <property fmtid="{D5CDD505-2E9C-101B-9397-08002B2CF9AE}" pid="20" name="x1ye=113">
    <vt:lpwstr>BK5dmxKf6aCjbTYcKrPr8iRKeUj574RYWS7TuqZgu6zfAPiqO8sHhFnPnLi5liX6p/cpObiE4PRAp2ElTLZdIM5Z1nVknf00pqE6wUb6z8LBiFuYeNI+1kdhTPb+fx8PfGZ9zVHkDj1jUeNGgwpA1yJolJg8uqKryqgJF9Gp8J82NRYkB8pByks5DfNuKlvbh6JdpJVYTb8VayD1pY4xOEZxzqoQEyyt4ee405bUiErt4Ta+gv7jC5IvMzSfrUO</vt:lpwstr>
  </property>
  <property fmtid="{D5CDD505-2E9C-101B-9397-08002B2CF9AE}" pid="21" name="x1ye=114">
    <vt:lpwstr>6UioeK28ZnB20Cf2Td2wiPCqg96fppm5ziMDNbYTA1G+Y4GtNJ/0CfiuPwumhR3bhgl1S39IrtywvAI7fIbfXvRpeYa2X5NEqseUz8zkyl+oNQQTTcl1/c9JVdJaEzemIsofnIHsW7DxdvdBsDS2B84TgvyU/NPY0WToHjlDd6LgKFkzlvKuH3DH12KsqbKaatJ/J9zH7VaWpSrXjfAXK/Ne9E98E0fk5efvO6l6SSn8Eui3TtkaTT62cBbV1SV</vt:lpwstr>
  </property>
  <property fmtid="{D5CDD505-2E9C-101B-9397-08002B2CF9AE}" pid="22" name="x1ye=115">
    <vt:lpwstr>bPvOdJnnmJLzSNyBwvadzmGR/YFbWZbPKM+s+/i+Icn1B89FhpWVp6qT7dz8eVlvvi+qhkwLJpP9kugjONudAZYtue1xTE/OKBTBCJaM2tLgFdHDG8vsLw7f28lk50RhLb0e4csqF3+LWjJ1jtbvFN70KLphNZbUI3syHaFaeUtTaLlaWESvYzNceQff6tAV6d1ME18sKLXRq9JbCKJnDR5NKcgPggiGjicQJKO5TOq6KSRnH+eWERSNPK04MF7</vt:lpwstr>
  </property>
  <property fmtid="{D5CDD505-2E9C-101B-9397-08002B2CF9AE}" pid="23" name="x1ye=116">
    <vt:lpwstr>gwq0SSy7Pfqo8jMQMXTPPJA1Gn5/arGi4XutPl/P0BSdZfJhqepRO+lCTlUuy95I10prJX/drjHVdfA95g7PCN15+3vEVlIaTpL1yEa8qVW/bLVc7MqzJe5OnDpwmWAAkbNCiFOJcPEuIo0eUCpMwAtQrw/M/aaFPxH0CL7siMhihAjrm7YsCivYLCw72CmvgnqY65LaQZ+WxiZFwUuw1DYswwO29nqFSc6GQYYlAE7QV8OE7D2erY8PaHelcwG</vt:lpwstr>
  </property>
  <property fmtid="{D5CDD505-2E9C-101B-9397-08002B2CF9AE}" pid="24" name="x1ye=117">
    <vt:lpwstr>0FoZhX8sMZWCK8J/XOEfrpo2o9PQsxVT1708LKHy+e5EcHt5omHlLeLzIR3xu3m98g1xO2+/hLIBlVB2fUOf+91+3C24SnCCWYPE9a9mSZxB6DGJlhnLUJ2RT9YtnxILCnahmospBZ3zIDOJRNS9PmyIU8CGf7VwU1yy704wZVZbhuW3Td6pP+qZ3xr55+bdeEJXmXDBAndONI05MPcIIXBaiCsAcFlNCoKSQO2rnSyjnOXpmO7rk4P01odUiRT</vt:lpwstr>
  </property>
  <property fmtid="{D5CDD505-2E9C-101B-9397-08002B2CF9AE}" pid="25" name="x1ye=118">
    <vt:lpwstr>oEFVfnsGHDR2ka+SQufbXXwF5RthhP3wkeCgnLaEB0yfm4Z3T57NrnRgWrtgzp3mtt1LAXzKaaKB+PkdDklWWZV6oU2qiniQ4ZQmB+0gwToJi0hj97bFPsDFMj+f4E30Eipjq8hbmvU9J5wAH4Kmxs8dMXTElEHTFzbbwHUc7g7cRysy/eovPJX5unlLbdxYoDbb51eXBIKcQAoe5xjkzSZTSDu135IuqPmvejOrgvtTqbOU/CRtipWgF9mUZEL</vt:lpwstr>
  </property>
  <property fmtid="{D5CDD505-2E9C-101B-9397-08002B2CF9AE}" pid="26" name="x1ye=119">
    <vt:lpwstr>JJclxrkS4ITnhtIM4CqX+t0pApSyPWAq9BukoGJad0iGMFLqbsRIdfEjHkISI+lHweGD2+/N5PSdb3Ug/nxxCPLj8VnVoECot/VP1VI06CNjIhLXHaEwwBheGYHhOy2NE0O4RM3dHH0KPQtyLT1C6XrS9hwoMbOmuPUpCzdzzmOg6vP8j5nsNnK2Fw9Wbtr3+/Q4jW90YBFQ39AbQ5dltbnqoJcnvdWa21edhZsPEBNfVogBG8/JyXJsNy5Nudv</vt:lpwstr>
  </property>
  <property fmtid="{D5CDD505-2E9C-101B-9397-08002B2CF9AE}" pid="27" name="x1ye=12">
    <vt:lpwstr>qphk7BW62j560u0pe/Fw/Y16LjBvqozGD/MJ5U+vKthia0em0aTPFN9+ataIEB0S/iyifvaVL+ynlXOI+EgF8+J39OHzG2KD+j+qkv5mQVvo8GrQ1xAccr86BQUM8vcWdFoff/MauTbskyq3gRlvtdEUGT32OyP7ovm1lflftYHmQVmLrC9GKeirEoOktUmNlvgh/zDxTgGyKTwm9ZG2HPEHiAEMH319PJSWx/DazBm7yH7belhrjhul87FEMIU</vt:lpwstr>
  </property>
  <property fmtid="{D5CDD505-2E9C-101B-9397-08002B2CF9AE}" pid="28" name="x1ye=120">
    <vt:lpwstr>tELOOheBnzL2C5hdSMlHMNiN0eS78M6HhKfPv3//Afx9sZV4dgAA</vt:lpwstr>
  </property>
  <property fmtid="{D5CDD505-2E9C-101B-9397-08002B2CF9AE}" pid="29" name="x1ye=13">
    <vt:lpwstr>yxOIdvLatGnuOUDXhmvhHvkEjZVPVShFi3Zw6wuwK3SchtWGNgtK3dXJ/Q8HjTWdjILSanwn4avUMLmd9Z1z8phFpZcioNX7r+YcXkwSN3oZnPJkY5vXvUMG3jsWP/yE7iYYXFwO4Zz2woPU2ZnosTcSkiDDhY4RkKTnVPPuFIsILjb+7JaU9HVSsF74mVS6oFZOGn+nD9bXqxP/BocsX4Wm4fwzwrsmb3Ivr+Ohxv6FXKvV7mUBpIs0vXePRwt</vt:lpwstr>
  </property>
  <property fmtid="{D5CDD505-2E9C-101B-9397-08002B2CF9AE}" pid="30" name="x1ye=14">
    <vt:lpwstr>/L8dkbp+bBaKRZDnHG87XsmiEi2MGHeo4RyaBlYTsnU5x8V60LNDg3QrWjTxmklLp4EMnAVTFgtw+2RXzv6gloTsY0Z5LNGgEFyYvmz5B+8HtdkZ8D0E+o1hyT4LPza88896mLNMX50/nSRgVsgSYy42sTExZ/+86YdPgZQwSvhastWdskcYXumuPqXkccSHvTc6e3EcwjZ0WKaNRHW0OV6QA1NXbhJ+MGab3t20loigqhVsCkN76DD10wdIPrS</vt:lpwstr>
  </property>
  <property fmtid="{D5CDD505-2E9C-101B-9397-08002B2CF9AE}" pid="31" name="x1ye=15">
    <vt:lpwstr>vumBPl3m7+tm497Bx2monFHY6iTKwgmhbcoZ2wKSYh/C2I/i4hHBjBxSrWeM1afAvQDlsXHx+ai3A9RA0Dd3yDQ7mjCxeuhA00ixpuEc5v0eN1X7Wz489c56isTxTPpbn4AswV2p290uDYxW5NwkmzwU1K4jqd5dR9mZjY1mH75Sebo+cM4hyWTpryDJOrdDAInAW2bTzVTIf5bI8LKsdD5j9nyjgor15CG+zPbUgqWbNs7YgEpTMILeOa3Cg21</vt:lpwstr>
  </property>
  <property fmtid="{D5CDD505-2E9C-101B-9397-08002B2CF9AE}" pid="32" name="x1ye=16">
    <vt:lpwstr>GK4P03iRmbYUFKsnwr5pgevP1wPa65j/4AAZQCN/bHYxnz9pJyXuOGr3YyNspKLUK2U/X5ohC6cdiyscAOfV8csrKiSSP7xB/PTHYd+bAnK9THpNAgrSqAQX7+GAvbrUIHgRzHNmGHlXst0I4mvhU9Eci4SMr0zgiHvy+TKY8qznlbdNh4OR+TOU4e9rStywoiwkj/O5BONRGaUYE7YBcO2CQJqDKFuif26cRcq9A1VGvMOfQ+ZCzhmXGnhh6gA</vt:lpwstr>
  </property>
  <property fmtid="{D5CDD505-2E9C-101B-9397-08002B2CF9AE}" pid="33" name="x1ye=17">
    <vt:lpwstr>KoI4DvTdmSPAazNcbzqL3C2QYL4p7sm3XHsmh0t1quEIUXZq4diPBjwQmN0kzser9JnGPekmI2FFllIaYsOHSPy0/W621/cRp/IzwkyA2TEj87hrU09MJuboNqPc+fUShVRwZhVNIi5jZ3yzYSnh/gehDaBPRvziDT91z15ptsus5brIs59Ho/NAVjIDCM9gSAV/mCbO2G+6fQwvTz7qigWKqRzYbAPtZcOTWFjZGc1dzr9i8C7Kja1hJsc5oJS</vt:lpwstr>
  </property>
  <property fmtid="{D5CDD505-2E9C-101B-9397-08002B2CF9AE}" pid="34" name="x1ye=18">
    <vt:lpwstr>/r5kQIM3P6nzqXqDf/NArckbb7JRxqINFY2GeQFopiiB6thBDwF7y+c36qb/rKYkoJoTr3nLMJeGnVDBPihpOS1etk8z1Q0Egi45ee0ja76Yfqkdpffo9G55HTTB82SnG0H2yPYlMwtacO6lAgc1ULE2YOP4o0AWh6n/cL2kIL64eraxvzEO/eR/3X9mEkafH1nwUgSpVFN/Znin/Xb9WFqgD/cq0KPy8TQLh6mVDEQ+jrFyvXKzKxriqtJSOx4</vt:lpwstr>
  </property>
  <property fmtid="{D5CDD505-2E9C-101B-9397-08002B2CF9AE}" pid="35" name="x1ye=19">
    <vt:lpwstr>xYUNnD8A8PVQuQfS9fpff7BZYH6nDMAq/vXSGA1V9nOwkptMu4SLTQn3DHyvc3+iDAJd5nc9wUQFoRSlJURh6yzDIH8MPjlYMxHe6JibxhQVtht6sIz/FiuwAk+mX098ik4obOTU8TWISjza9dzalIlFXTpaRTpa5JfBdYLdo0W177tKtvceLBMFERdXIp2JN1/gLyUgWRlAFDHWBOhItLd92AU+oC8qMeZPO6ZTkbnLvcHzdnNJsjCOeffy2yA</vt:lpwstr>
  </property>
  <property fmtid="{D5CDD505-2E9C-101B-9397-08002B2CF9AE}" pid="36" name="x1ye=2">
    <vt:lpwstr>jLAbVHQJmplBze/8uoA14mO/gLpiau63RVx7j1gqyVmQGHpndy3zcOtmiit2mlj99R+qTA2874jQPnFgNPG0g+lvvYCDQLhaZq9pwRtiORAhb0nD/jUjwcqr3NMLlztscM75IkZ4AOdTzADgzBMhWOI117+5ssyCngTtXimDTH1LPB0OOALY8XmUUjyirQNd2xVI4yuiCUX8wNI6Sr+XP/ejLat0cdJQX1ok2sRG2TB4wU/f5yzuNUQXcXZB9VP</vt:lpwstr>
  </property>
  <property fmtid="{D5CDD505-2E9C-101B-9397-08002B2CF9AE}" pid="37" name="x1ye=20">
    <vt:lpwstr>5d8PKDay4TUY1qAWeaGGt685O6A43Oy08XHDlv9dDf277NiXgstV4U66hRPjYcznruQS6SdA7ZlQQy+nIKJgKOjn8f5JF+P1Gd8uOG1lcOSIc3BVZV0Ed7xIiyvtSZAiW1hHdp8vprSyO3OE3wgHOFd+Aew1qwVfCNuTibbg9QxSLWtZb4yPg6gFlqX6ThAVCjTMQr1CVOTieEzeirmVQcDZMFKCPQHIZT/Ex1nXvBkaKrGmz1o792xui93Hbhd</vt:lpwstr>
  </property>
  <property fmtid="{D5CDD505-2E9C-101B-9397-08002B2CF9AE}" pid="38" name="x1ye=21">
    <vt:lpwstr>d6Qpw+tQGE0Y7j8Hl+eBMVI9JGs8R9vxQvIWEFoi1X/nAFUU/5O5Gh5g1uPwXXvzmR+TaR1DopoQ3GEGOPQOlFuAxfq1LHE7aX4fsLxb+tIXXZKeE/jRLU+fj8NKcMBb5aY4xZtubmC2oFGQkRBPE/2G02sfhbLI96V1iiwKmw1Fem+UELaaO9esYT231CbHvgk6gCs0MoTHods/+foiF04ZBkuzurBOjeuKiEOkqwqZxLvgP3glWi99CU42uHp</vt:lpwstr>
  </property>
  <property fmtid="{D5CDD505-2E9C-101B-9397-08002B2CF9AE}" pid="39" name="x1ye=22">
    <vt:lpwstr>F5nQmJAgnBwLnSvJY2S5KRAkCW6FGcODACisYPsl/cH4hTcolelR8CmIy/agXpeo0E6fh6Io1Zo7cIVlXrvXmbMNMqfgQpiBRWXKjhQsjqP6EQ9bFFIevkTc7FRt4YlrB7exJX4w+jdy9vfNBJg7DeO9KVLP98ka0o3BvsfG7B1ujPCFN0vjeXjSLqCo0Un/GEt1tFw57qlg8dqZXgwvQjCP/edRNGcdAcAYDpVdxdRt2PJQ0cSvlB6kd3P6KEk</vt:lpwstr>
  </property>
  <property fmtid="{D5CDD505-2E9C-101B-9397-08002B2CF9AE}" pid="40" name="x1ye=23">
    <vt:lpwstr>D/3GQN9+4mS6Oj3qM4/x7S7iucR8851lMYwnA5ITuqTYKrR8P3iQvkh2IdWPLhzwYROmFf71nrLcb8KLfIZV/bjjRjGkCY9smbVWxQGEtA93lja8stqF1Nt6Glp179u/8HFr+eHsJd/lEf9BIcheWoVHq9Ef3g7sEPDQHJuOde1jYNmpVPdtedJ+WEnqAKeNAP4ROKWmjbOJAjIgC0/VT70csyJOryPccTu/vZ7CtDEXtz5+Dn37XMsi/740f8d</vt:lpwstr>
  </property>
  <property fmtid="{D5CDD505-2E9C-101B-9397-08002B2CF9AE}" pid="41" name="x1ye=24">
    <vt:lpwstr>hOWuILZe6kI3xdI5mgo7NvEQeW/bKc07HXdXWvMqSlrFWALuAU8tPyngL2SZJlrxFZlMxHlpVc19stPpKrs+7g3rI6j2v3jrsCGa6QUV01xao0+0ht8GtPBc9CyZq2IIKOI8Y9PW2xdl4POfPYfoJgLRn2gRPdmEl4Mq3KSvl85un7pjwpT/ee1hBBc86hAe2gdgIkEaGhIXks9PX6e/hj0X9L7Be3fVprtAuli5GKyRAlarA0wxvdE+Ev3hGfW</vt:lpwstr>
  </property>
  <property fmtid="{D5CDD505-2E9C-101B-9397-08002B2CF9AE}" pid="42" name="x1ye=25">
    <vt:lpwstr>XNyz2EALDUXGnLLy84UkKRdoew9HaT3XqQivPedNPQf+w35aFqPGrCquUqOwve4pupshvdm1caoI8wcopKSTobyroQ9PWaKDQUtwe9BcWP49GmXkXHxPWklqmzksCLicUgMM0ctz8m8zq7xm4YxyyChQecv0ZYivObvMl3ix8Lz3I4CJL9+RGFtjV0A9K2C57RLx8DMo4nzuICSKthGxcPAVr87KK6w9jjIkRK6dCSKOWSRdhrOux8vShKYtkUp</vt:lpwstr>
  </property>
  <property fmtid="{D5CDD505-2E9C-101B-9397-08002B2CF9AE}" pid="43" name="x1ye=26">
    <vt:lpwstr>T2b8nSettEMFqTIYeiSVCqLeJz0D+txQgVuHhNWpOWbE26wZihtVjRHPKDks6ZGIA/KgUa8o1ZCqE4TvnrbQcwKK//mb+rDn/q9reVAySAv4Pq5P1ux8HpX2FBeI0PS5b4UYIJB3DzNVLG67t4JO/PgxCk0WM/OOogqTyDH1Tu9yNaYIFsWXJHflLAOLKz/XBRnn57hbwMN7m4OyiH18ZTrn3SGuq8XsrhTCrNnZGxQDax4meUkBsTMKE0VDv5U</vt:lpwstr>
  </property>
  <property fmtid="{D5CDD505-2E9C-101B-9397-08002B2CF9AE}" pid="44" name="x1ye=27">
    <vt:lpwstr>R83wyOYhCTkcR8C0YSBUeeFmJM0Lrw+VJ6YdVm3Uc+idDMrquswFVeIyPmnCcC4a1c7gJLIL/SqvAZ500xVo7EFExUFHWSCHhH7tNioS8widQssssIk4DPXDV2m4MU5KfKj50BSKD3nubkfqH4lw+v3c8M3ti5Mo+fF8lKF9Kf8iUWQyqQdahtk8d87D2Sw+NAcT8qs4Fedj3Xy+WuaJFkwiawz+rftRWKXBwh4WeL24CS6KfiJbYJggC8OA5Rv</vt:lpwstr>
  </property>
  <property fmtid="{D5CDD505-2E9C-101B-9397-08002B2CF9AE}" pid="45" name="x1ye=28">
    <vt:lpwstr>oFBvWEwgxibxAsPWlWJO7wySPHoaenigDW5hNJenBZPx3ANXIyvK8CiqNEz9EahxPBPMS/C8mEbMkwtJiajOXGk4bEZRZXwxQM0fE+zT7neZ+TQsYJgcDv9BfXNZmNRrat5xiWC/yzCLkRmRSJYZTEVASlunP/l0ARW+XDvTYo2JPMEcy78Rssiywjudh9Iip4TAeSaiLuOL9s/ls8WPsp/WMHV4AiHUjKIWETIicgXQsGTZ9vSJMR/CeSWBNWt</vt:lpwstr>
  </property>
  <property fmtid="{D5CDD505-2E9C-101B-9397-08002B2CF9AE}" pid="46" name="x1ye=29">
    <vt:lpwstr>ht2KPJjroXLBnBim5LoOQiN/taZ42yT/e5oMDSj8/o37w35RSsHo0juvhxx9zhd8zYkBQes5zFmZVf9wfelzXxLUFrGTRV8XeZAo/Oiz7o3yyxF7rONgkIjRw5JmFmzjbgPJJhNPZYUcSoWaiFT6+wlRAbnblT56kq8saA8bXbdX/wIuix59N99fvjRi+y/60J/TdPArdIa4aFGRvgO+an/t3N7g5q1cqaKePYXYcwKcHVTklz/y7temTrMdWdh</vt:lpwstr>
  </property>
  <property fmtid="{D5CDD505-2E9C-101B-9397-08002B2CF9AE}" pid="47" name="x1ye=3">
    <vt:lpwstr>Gq9srE6+CP+Zo3N3F1AYBdJwywoymRlPlCJUG0NFwtugeMQ81jVy4EuDEsgbPZC3BTpf85UA79hYbz33TDbOTqh+6sttuvt4McPzjrX+K2Dv33+c9xoI8ueOlm87YhVcuq20FxmJTS4kEcaSO+5Xk82xCz+sEshrIgkUITfzLJ/3MISGVIG6vFb51huCPEn2c66UoEKv6j2lCNu2LCs0tHQEuvEcxW5eY8btNY+hxbusHofH1Ooz/dxc+6deqO1</vt:lpwstr>
  </property>
  <property fmtid="{D5CDD505-2E9C-101B-9397-08002B2CF9AE}" pid="48" name="x1ye=30">
    <vt:lpwstr>AmoaFkH79cIQTCZg2DZSU4+VtZqzmd/KVqWFuDwDZe9+9vPC691d4aIokqjQFaAdB5UlyuVKMTH5cfPkv5FvrMaRNacISXCr+jn47H/buCEiBN5276H/IuPx6k9QxlF/EC+PW3ER3SCT7fK3i3PyDXbJsVqHYlk7AAVMDFhYn3kXFT3cOUaqAlkOotlJ24cHsNorBo1SSvcKt0XAXM1uqoDlSIhGaKJUZroZJjWxICPhiYzjPev9LvyYShgF7el</vt:lpwstr>
  </property>
  <property fmtid="{D5CDD505-2E9C-101B-9397-08002B2CF9AE}" pid="49" name="x1ye=31">
    <vt:lpwstr>v/c4QL8uXLCBwtCMIvHh3wtOYwOipVZab2VDmQ41V+JFThrwv2lxvbuR67r0iouxXlj3E/SjT8+CXKATX5wKhK0nyTrDkeJmh5le4EBsD+VLGwA4db0YlmY962+0YMFMSpXpYWYjR9Izz7FvlwEvBJI1LpmG6xhPV+Dnb24APnbWVJhKjXN7EEo7IhOLH2QTEtmZ7MWWSVWsoIL0/cbqBj2KdQoWdH0MygQhcPWnsWTL0zQhaSV/oDMwOTxJgBB</vt:lpwstr>
  </property>
  <property fmtid="{D5CDD505-2E9C-101B-9397-08002B2CF9AE}" pid="50" name="x1ye=32">
    <vt:lpwstr>nndV8Jrlja/XMlDkH/bffgczYY3LDw1UW5GbRkO65lwAOXNeMrofw50MxdSIkMZr43u/8G2hk1x9UOt2aowshx72XdhEdS3AQr75H4RdYjev8bHeW1d0kPzRDVg4ROshBHaeq0hlzm8QdM10J2ZWiuVkATfNPArhE+kHq+PCuCvebCj/Tbxxx+hObBcH4oAvot19ieQDx7R/kvcPc740m3tlvuA3+o15lonT88HEvktPV09wlgjyppU3Uv38oxX</vt:lpwstr>
  </property>
  <property fmtid="{D5CDD505-2E9C-101B-9397-08002B2CF9AE}" pid="51" name="x1ye=33">
    <vt:lpwstr>wgrgVatsWWntW3i29dNM+GZUJWvBukHBLceU+N40IsUHNbmPWH5AGNiPe9mgOY5O9JMvxsVieurqd03RJkmwq3zoW8ONsVzYPH9wv2REQ4kiWb5NYOju5z704bv7JpvObhR8523+AMHAqKxspSU787dJDt7XQAWN6p4ZldnNfr3wnPxDTqvtmU3uivSlexAhVHBch/DPbq79EYxIdzYaUKIQWrCsnA0nTSZ+e+iK+9ashON0f6nLOxnEMmR9qG4</vt:lpwstr>
  </property>
  <property fmtid="{D5CDD505-2E9C-101B-9397-08002B2CF9AE}" pid="52" name="x1ye=34">
    <vt:lpwstr>5VCATH2fKs+ioqm4OWsE4B0BB92Yq5p1OHgf4FbkuPHhzrodAnOb7SWjxZXP3o8w/jkVfp/+53619+00d7F3qSmdXmx0OXC/ilXEm2UaViWj16N7+imn+19BRg64/8NRC11FtuRlPkVxjwtPC5Zs7W7o19/1cyYtIIn/z4ETRB2TOHb61iAvz+Go9imOVXBEV0VAEMOpwQROgc8Dt5dw122xT5DF6wfSeakhCs2sZvahgFGurC2A5Wvrs/QvmEZ</vt:lpwstr>
  </property>
  <property fmtid="{D5CDD505-2E9C-101B-9397-08002B2CF9AE}" pid="53" name="x1ye=35">
    <vt:lpwstr>KvRD6pYb2EKnNmbp6JiCCjWfNDYUcTH2tF4PhZghPkjFtFbv211hWuCRe+m9WR7yuIHP/QlQS1IEIKWl8TbgTkxTtoty8WAtfOhha0i9UOMkVc1+AB/mAMX0P4+fLDktvrfZ+Hu4M5YYJOUylVmMtfzGbyxoPgzkeMHOUViYJCJ8Qq1g8Gy3tVK2A6l3NKcGtrbiuJDVyLL2nMaXl11TuWWp3dWSP0B4p+OvutXTm04cCPQB6IALVQiRUuHvscl</vt:lpwstr>
  </property>
  <property fmtid="{D5CDD505-2E9C-101B-9397-08002B2CF9AE}" pid="54" name="x1ye=36">
    <vt:lpwstr>npX2qSljvV3m2LT+oH4l2GuHzfcEhCr6jR/uS3MsyOxK+EmT7UTxrQhmOiEsvVHfUcfd+sq6lPQLqiYRxqaejhPsRSJPbV1h7AHbsMFVgSDkcZ2xlUpcquSXLvCa1RMg7U8jk9YhS+0RXWEMi09ElnHVIvg5PrUmk4PkC7v9G8HoMNwh4tyvNz4qTXp6rUqcN/1Iy6i8mCsf1UkjgY6GocY/xPw5c/H2dXyUOqdLYLTOoPRMvfQRFiMdeP2R55K</vt:lpwstr>
  </property>
  <property fmtid="{D5CDD505-2E9C-101B-9397-08002B2CF9AE}" pid="55" name="x1ye=37">
    <vt:lpwstr>Rmlw+ZVX/1a1koPf6uSg71DIce4zaA02noSC4JEKIlOckIeIQhjGJXpUddwg6rvJ9pHuB/OBVTIIgZu5HKRuGl+iT0wI9M/JYnSH2uL3XY/COSB9lrAxL1HLgr3bVLLN6/1ocRYHeLt2mPGZLuM17yqti+kpWZDxNTzDU9af4fzmxeg4PpLC8cmUot38YsKvFk2YIKHHyQAbxPEEvbEeVONXHhkImnSRdEksXrIWrjLlb7J27TpB7Qc+Q7Ndhps</vt:lpwstr>
  </property>
  <property fmtid="{D5CDD505-2E9C-101B-9397-08002B2CF9AE}" pid="56" name="x1ye=38">
    <vt:lpwstr>zr1w7HTvxlxDW9vr4et+pgUA0rgV2dfYfIoRbLtX4qEFhASTRSxTa5x55xYvfSb1m4jcslhZ5Hi8hN8rmaJP4Rxc5O4blkg+4/7DGTnqKUM1BjgCGSgAmhNBAlmzonYMMMQomDoLn0tib4D2o7/MH4gAJujCFUl2vASaeyvgG2sCUfKXH1/ZtQBMWYvNwkFBZIKedTr8JFbkHlO3bLnnT6UuL4ZJYqIzuIm7X+rJ/rPfaLiOnRkakVM5tUz87++</vt:lpwstr>
  </property>
  <property fmtid="{D5CDD505-2E9C-101B-9397-08002B2CF9AE}" pid="57" name="x1ye=39">
    <vt:lpwstr>Yw7Kuj0vkasceo6dKm3krI3pyq+nIpX5s46gMLa0XpaH4YViz8293gAzA2WR0u3lC15IhKnjQIs/kw8alJ3+nCKrIxm2tpP/e7noSbtm2LS4IvcZq5IdLxcXFERF7UnDYcjZrnMOcVpk8eVNGS71UYrl6lbLYuTQV18vnyzFUXlXPTJOr24R9iffuYvUUfkB9OmXVdRuUHHT6P/iklrj/Qm/Lm9+0z4xACe20mQMvz0VB+eD7NeuLczqnpqroQj</vt:lpwstr>
  </property>
  <property fmtid="{D5CDD505-2E9C-101B-9397-08002B2CF9AE}" pid="58" name="x1ye=4">
    <vt:lpwstr>vAaAjHgfb8ww/0b7L5NNLM5eDxtQTTQiVnI80gGuYREFDE5D5K6eOaeblPSg6fBlTgJPWOhfDr1n1o7aSPT61QW3xURR4ijA1l7/YD4+76NjcYr1c0ENwMIph846MRKaIoRMHQU3F1t9ha6ah/yOScL2p6FuW1jy+t7jZpCQoFffhm+QYik17goofOSyBU/8imikAwQMxHMFaOklUw7HcEmQLKyQCEll5DGlLo2BSNgxA8jj5d6FKcmXTj2mpCg</vt:lpwstr>
  </property>
  <property fmtid="{D5CDD505-2E9C-101B-9397-08002B2CF9AE}" pid="59" name="x1ye=40">
    <vt:lpwstr>xuAstwk5QYxayy6Ff11MhQVQ4jSGHj2alXbF9uken6bmvy4Jio/Z+2gfWVy1yw1cEmlyGFXZOCdyEFuBD3qN6QwAtIPe5OsGPXqxwqpBcgxvvcexB2IgI3gtePgzZozQt8tioN2+tGrUDH4TMZJ2YCLBv47V0tcFgDgx2HBOM+DqshNLYh2rvPaHDzZmqL8ujZKiji/51fJkROxyDS8Hpikq35p6eDNlsgXSsJWfQkHvoJbtX7+RM3EgCbnEMZ6</vt:lpwstr>
  </property>
  <property fmtid="{D5CDD505-2E9C-101B-9397-08002B2CF9AE}" pid="60" name="x1ye=41">
    <vt:lpwstr>wU3vX1dkCqDeeZNd9XHTF+PAcBCWuBfxW0ym0BPHD7OA5pAxA6weqaCNrUWuYP/7J2uFpRwrjDkQQQ92sfHNeSw3QJzKld3lz5qVZTqvXyheE8xNRIPNLoLpR0HzUKxqngIGh4lOHWcglILJxqqOhgyUhkfnvaP4+jImbHTShPLS+OlmpF1YEbK/ER3j45ARuLQiatl1/3iCEf1eGnYrz5Vi4LeewCuTP9Gq/LtCzOr2bRNGG+zxhKuM/iNMBo9</vt:lpwstr>
  </property>
  <property fmtid="{D5CDD505-2E9C-101B-9397-08002B2CF9AE}" pid="61" name="x1ye=42">
    <vt:lpwstr>tx9QgclfpSgi4WjZ1QaQU468Cq3DDyrBD8bWxcKitHG9w3twKaVo7q6xrnG2vFW7cAW69f/nLdWbWiuj+qQZs3VAQ8pTUMkGarA0I0G23ZmntBMjp0F5ENcime0bKnn8Vq57TtCDOpPKtsx57ngFK6xrbnfIJNNUO7TnfpbF0vxoMLY1LujL+qsFH35npbLs0BOwrS7ugUvNmYOkpSTeKkS4qkjtwdf+hP+BYC+cO8PDScY+2elR33vZd0Wuf4n</vt:lpwstr>
  </property>
  <property fmtid="{D5CDD505-2E9C-101B-9397-08002B2CF9AE}" pid="62" name="x1ye=43">
    <vt:lpwstr>L2bZyGup7/++F+msCpx+bw7NzC0CDAN3b+4En6r3+DJxJG726iRtfYXxKippAQq7ysMtreXWr+kNfZ8ebPPqM0UGKKi0MHIp8X7Af/SD7268XjcoExXyUfwP7d3L6fk8hno14Xtj4gXeGt2mo+KV/bvIGaCLCW75G0ukTREMgq0kxVzHj0LHdbdM5zWPwTSPpGPyJdz4bw7KID759ZBhvzM84srrjfrn5/AxCofeqYGB/hYDSzA3jmTc0eK3bAI</vt:lpwstr>
  </property>
  <property fmtid="{D5CDD505-2E9C-101B-9397-08002B2CF9AE}" pid="63" name="x1ye=44">
    <vt:lpwstr>CfRbeSIOOWrYf9AW0odU/tnK9eGd9fXjLs47IeZbIszhRNjvn9VuTUxcSa54HhDw55waHyWJaqIv7irgQvG4V2jcnK+1IlQjFNE2gzSLMc9XJw0pHij0YQJ2S5CFRSG9cxt5BOIqJJlUW0kDpreHwRMZQZ+QQkXsQXdcmq0nf0xR9TsOHWGc8HpwBLsf937f8MWg3N7fMfoLdVCR7ZnErTGPaDc9osZv4abUqnVS4m54d0ngXFpNsBXmfawfoSw</vt:lpwstr>
  </property>
  <property fmtid="{D5CDD505-2E9C-101B-9397-08002B2CF9AE}" pid="64" name="x1ye=45">
    <vt:lpwstr>35MPYnwVSK0Z/emtmZU1+xQDusSeBw8/k94QgrSsFvTMIcQxEsjEGzz9UD3kzAjolmmckX1vXB8bO5PtpkF2ZijCUwgmzMn145btR01PsNw12Sodc571XVhEooqVoprdCTXfHk4y7wDADrPiwHyJkRIqFvk6BHGH5pvO6HKnajbrRE40iCBAlEsMvmh2ZAwlcjUmyx26GIgxqjd6XZZYT3kZSlCW54EDgPvnD1+Rp5FBLY6zJNMvZH4TueitzU9</vt:lpwstr>
  </property>
  <property fmtid="{D5CDD505-2E9C-101B-9397-08002B2CF9AE}" pid="65" name="x1ye=46">
    <vt:lpwstr>/IcKrkY3Y5hqqua63xfSX4oo8US4D485/7gCnz/rnXO7HPFVl77GNnHByYRkgH2T4lyn3qK1j2Un9lltjLt+wOEG7O1D/D4nG+uxrfsHVbou6kTNlQU40XvolblEe/Vmo+w/ACfZjhN5iBhjJkM6Uz6hxH0WHMQy+c2osfz+Vl5lsDDKDUFTV/poyH1tM7qZsj6+6ulLEqMEE/opBxBAQLfmZ3GoC+qUmVJ+ZozyIehVoSg3Rytk85NFkKEOXXM</vt:lpwstr>
  </property>
  <property fmtid="{D5CDD505-2E9C-101B-9397-08002B2CF9AE}" pid="66" name="x1ye=47">
    <vt:lpwstr>sWmxMBt8mV2875yeyU1AvgODg78lcWZiL+Yeb/QklSOg9L1Kt99EBYoG9u+oS2QkWN6ngNg1fEISDa6HnYrGsASHcdtuonkQ2FTmLuz/kR4ToV3RIBBN2VO0i4wgtRMD2HjXsRs9ws15ZDgQ34Y1WjpufzHdXOjE9pg8jIeIFSmJuvzPZvK+2FRTHtZ8blweAnXH7rRpuzLglr8oINX6DtHnK5tuljO278dXmXXUQAUO8BsTzvTs9NqVClQKbjU</vt:lpwstr>
  </property>
  <property fmtid="{D5CDD505-2E9C-101B-9397-08002B2CF9AE}" pid="67" name="x1ye=48">
    <vt:lpwstr>hG1oXmX9l1HA3qtJcPZAHtfRuC89RebJLWP67bmw8wM+E/L0HWpLhNckNxpZVfx6cdqo0591/c/qY/HPqJxlQvDkL9p45ted8lvX6h96y+jo1U2CSco1l0OjD7tbmpSs0sOKGQVNfJdSC2fMLhNiUQCKexyFvP0MgWiq+0FsEs68reW9ig/otJcaAuY/jdLiLzynP1tqQem42CJ+T9DVsb90nHmR9PVbSxtFInuCqWiNMKl8oNlwPNosv13DOWO</vt:lpwstr>
  </property>
  <property fmtid="{D5CDD505-2E9C-101B-9397-08002B2CF9AE}" pid="68" name="x1ye=49">
    <vt:lpwstr>6GW0MmbPPadTvM/6VGTyEvhnAXgRiHfBK22FVxnrI/FEWOLGFnvlnnaK8etFDMUPFxmMCmtiRmd7m+iz8PvR+Qt3czwbYZJs9sIAMRyKPKW8dqZDO5xcfiYnb3BaElOxf5f3hwr7ePCVSMM48m8/JaVm9gHlVjR8baifsAMu+471dOdj0dFoEOH5ihYnTgM1K7taabk/ANUWh6LUQVqk0MDvJ8HVTafEZbda/H+PFT++1YYMfUek0tGaizbX85Q</vt:lpwstr>
  </property>
  <property fmtid="{D5CDD505-2E9C-101B-9397-08002B2CF9AE}" pid="69" name="x1ye=5">
    <vt:lpwstr>mtObtR0Hl/e9V6veocS2z0CljuzBZ/wQK7Iwn57HvKbsQoxu+7LuCwT82Op5FSbPhUnK6jR1j87VmGZS28xZQkEOt01mBT0IJpDXsWiiEK4uHKi9YeKim8/Wkb2sPEj09P6lbaHP2b0teAfm7LCHSxCW6Sry4BvaAVX+e8OGetIs4zNe6VBCObeP83RUG1w+y2Nqkb7KHvbLCEsNOcASDkk3tWAZt/5msbSM1TGzR1vg0zidHm21ehuqKSRCYJF</vt:lpwstr>
  </property>
  <property fmtid="{D5CDD505-2E9C-101B-9397-08002B2CF9AE}" pid="70" name="x1ye=50">
    <vt:lpwstr>9ak/dx4AWOET/c3cf6smp+TI2GRnMU/bIUDu8WwKc2rzsfTzqj1xPlRBHVz8HRlti/vKoOnfmzvFWvPuRsJiLMzEnCNcSAsaN6qGZ/fmUe//+nRYDNtZdQuo9lwLSr9qRM9WhrmNnoIhCuv0/1hG1GP6VOsNt1KC7GDutA3pOuhfikwRnCSgxbR3FCU52lGErT5PEm5jxrW38uZhUgZRD9aeSgwEH75/tS7G7Ae0hEueiOpH6d1bCimnsCI9sGK</vt:lpwstr>
  </property>
  <property fmtid="{D5CDD505-2E9C-101B-9397-08002B2CF9AE}" pid="71" name="x1ye=51">
    <vt:lpwstr>7ct0DWVHYLqtwwYhEVe+NaZ8AlHzpWPpERZnJom9FDt8RsoGf/Uw8v3BNVxAPaf7e9++0LatGpywBtiGFYvc6y65Yi22KoirYK8ZoHTiY2aCHjVsSGp8xSXY06EAjKKLiuWKoioZ16xUpC8cgf569jnHI2AUH479C2vHEHhADeY1ZHRNLovUP5INNzIEFgwU6OQic8oTfmyER1kvpTSLGhOWe7zHvzhp34LTXwoGdx3c6f7fTWCmBxwZJ4+onFD</vt:lpwstr>
  </property>
  <property fmtid="{D5CDD505-2E9C-101B-9397-08002B2CF9AE}" pid="72" name="x1ye=52">
    <vt:lpwstr>E1F4tUsIA0w/4bgxAfEH4CQZpRmh/dVJxBa3czEgqGj9dq7aWI6CKSu89N2u0MbOIqWStbyPrkcpy0rZ9j48aXffGXs51TToRhPpDM8Pu773mfyRA/DULrehIbqPcCseuPJ7KQvJEFQ3SHOVbTUdbgn0v37rPuM9QXhxFiR5QI/c8lnwhXJpmmhQo8180L8VsDm1cx3OKxweBAMgQTacFYx8SePgZzDy47lgPnTLWdGVbfGAfhqvnIgHvyVJszG</vt:lpwstr>
  </property>
  <property fmtid="{D5CDD505-2E9C-101B-9397-08002B2CF9AE}" pid="73" name="x1ye=53">
    <vt:lpwstr>VHpOLu00Uqo2QRairrxhdZzHoAwV71svTsgDOm4SfNx7IQElj8rwHtSCz9lBQY58vGhVi1doX9XrlpLJYBraFVq2hyloGGJSmzI4FwVmpzdccVPGKr/byOG8iXZziqGJQqgTKTsMVet0O86Big/wF5Q0FBIlPa1U0Fb45OSQNRJVzSzCn/Ffnm0hqOhleLa9K63yK7Pb3R0p0t4pJgQw6jdrSL+E70hElI8baPNN27Dcg+okdOML68KEISq71Lt</vt:lpwstr>
  </property>
  <property fmtid="{D5CDD505-2E9C-101B-9397-08002B2CF9AE}" pid="74" name="x1ye=54">
    <vt:lpwstr>uURYslN38J2TNplU9dyZsM6F9d/XEDV0QQxFeEQQHLCFD7B/5eA5CrsP9BOIz5AHr7kmJYWibdjzDxmMhwsjEmDHQGQcYHW0mEYp4poqJxrh06BZLJDlb/nartkX3Rj8hNgvZ+d/B8y7VhSarsHBIcgbSGV3jqv2LOHQfLt54S/RUUTYOmR7X+cwZM+WNuZeuN4hrPcYK5Mzx3M4dF0o2vYWr68S03KkeGvfhFQkPYbG6uQBLh6pD+TQ7RY7ZKZ</vt:lpwstr>
  </property>
  <property fmtid="{D5CDD505-2E9C-101B-9397-08002B2CF9AE}" pid="75" name="x1ye=55">
    <vt:lpwstr>M20kC4iyareOcKfAIV2Dpb4DeTjFR4JrGNYPXa3WDCa5iEGBWoK9SWpDpnsRVLxobr9aqAPX7YbfTkMgL/kd6N+6k+F7Vmetvp5Rtxk3hW3wVf4YCZUS1rwfvDDQ1vZRDVAEvvX4fcRWCvF0DHxJ2moRcQX0fWZl+1gLQSyABhEREYjqPlMc/PugRwu5OPrlXLC/Iti7Q+7cew+CyabtPglirMo/C8wtCNPeNPOv+8XV6LmCK39q5C5JIB3TqaY</vt:lpwstr>
  </property>
  <property fmtid="{D5CDD505-2E9C-101B-9397-08002B2CF9AE}" pid="76" name="x1ye=56">
    <vt:lpwstr>3fEw5gb8J0TiACwkTAONh39Uh4bMvrvGLON7yeOuO9hR3OMGS4h/2q/TjLchakr/NcXki+0HUrA0PQ9SYb8zp4RIK2LL9DicTDESbokOgmda4/Nls8XgJMg5byoo3Wf2tOQKOS8leUv95A20BN20/6HXTA+UW18c+c5goncBc9i0/gMXHT4oo8wkHXKL+a9s2a3h+XH0HwJPr5RsiuQqHIq9VWmhBCbjegYLHfQPltlBtyJztAwXJUz7z2AnydG</vt:lpwstr>
  </property>
  <property fmtid="{D5CDD505-2E9C-101B-9397-08002B2CF9AE}" pid="77" name="x1ye=57">
    <vt:lpwstr>0TZcDoMtFcq9BkyJ1Gc88miKj/gXYNV33IvN0mUaENwSBQc1JWzK7Jrm66BJiexA353Wb38mawr1/3NvTVoH2hRNb/r0Ffuz9SVO4pV68d9t4wKeSo0dr0CX7aL+odRrWgxBmVrWdnEmHaJVfO8bDyBs8wEnfd6Wb8iTRyatZLS1GYdtNGGzvmK33fP2lq/kbCdf2/ZBp/po5iXZMdc8+i+sr3QzEz9A2bd8sm/pME5Q7KSBIdE67/Po7qhOJ2i</vt:lpwstr>
  </property>
  <property fmtid="{D5CDD505-2E9C-101B-9397-08002B2CF9AE}" pid="78" name="x1ye=58">
    <vt:lpwstr>CjY7OckPXsu3nsH+SXqA3CtrxVgVNwP3NIQpDMoii145/lh0I1VrsHlACDOcubGZoWpeQ6U0/BiFKgoiGbDgFeBYiDLrCAANByfi6TYcd5KwrZsx49t5YyWQvKmHvcuHTaw76+QTPoQaAZOEhQR1RXkEo77QvlzONN4oRko34jPIs55da3g0S8KETmRRfUvVrprdBnmiP3l2escJ/A60WdjMWhwD6Jkh8hDbGgzy7+ek1ECeRy0Z+h65i+rW8oW</vt:lpwstr>
  </property>
  <property fmtid="{D5CDD505-2E9C-101B-9397-08002B2CF9AE}" pid="79" name="x1ye=59">
    <vt:lpwstr>HozNXCtSYa/uW+Vkgful48xYrI008rQxc/rtWt+s64Sf83oG+abqXUJ3Cdik9a0D6pLwkpj6hOH7/pVugZn4FQu71sCEn+rtoA5zR6RjCmJhbhlWhg6GAVl1tKPdR/N0VFKfMT0MKbZs/7lzHHlq1sQI3rqmcUYZp2kLXroqyD/KUpVKHtrHR8bahk5HXDbUCvKM9+LoiR5ws6c83foXxce4qkjIpDbLUm/R+lDXqYVxd6IkU/kOK8V3tuPkf31</vt:lpwstr>
  </property>
  <property fmtid="{D5CDD505-2E9C-101B-9397-08002B2CF9AE}" pid="80" name="x1ye=6">
    <vt:lpwstr>XFXP2gpsZp74YudqPgSBx8gJo8aD3c2HZIGuWdJcgthKOqJUIIfhDbHM4iNrSjm6XuQ4SchrvJpZH1J33os4J1zucavnanZcbj5fFFFUfWMp2DCjeEQQTvDdssAXoGD8ds9MFJapYHGJiVx38YOhDYrtP0KY7cs5deWjDpFODlBG0Bigpq75WdOZOvLCPws5hEsJTwOMofd1zgPVmKwAbX3C3FjCos7g6OWNUdCX+8XDJJNBmHEOf08NxE5kKG6</vt:lpwstr>
  </property>
  <property fmtid="{D5CDD505-2E9C-101B-9397-08002B2CF9AE}" pid="81" name="x1ye=60">
    <vt:lpwstr>dnxDrkdagSyRpkPjPB5tKdcNOu0UD6Asy2bxLNZPONLGigC22LYgX/Wz1BWrjDIHbfC8F769Ztok/VFjXv459NkfKlZTiuRUpzSByiw6hJY39e+CoHKJnoSrxtSnAO15Z9qsiWL0Jfizln76u3Qnk808Io0Xmy67LZCDauupv3pXRmjGsknMOAW19ugiwqx4AI5Qsnfc+GtqVcuXfbCvPjEhEctUuwpzZPmk7JHzKsa8kQV5wjcm2hFL3j9u1hy</vt:lpwstr>
  </property>
  <property fmtid="{D5CDD505-2E9C-101B-9397-08002B2CF9AE}" pid="82" name="x1ye=61">
    <vt:lpwstr>7Bl5nwf57uEXVY+tOnVgoNAei8asNVJXBwfUutwzRq+YHq1Kq6HvXWCFD0BrDV9ZkqEIdkXyTcH9uOBjNHzOtjL1rwuGJTczTPL3+nT+zogrFuHMvZqgdzArukQqE/ORMP3IADUTJExF+fJhTO8lAZdqHibz8BtTHNWygJQXgT1t2R8+gNFcID/7shnfWPzFRW+xvzfwkTgI3aHstoY2ShvbXybvPi2chUtaHRqiZqCgEl+R24d617sBilFgkcd</vt:lpwstr>
  </property>
  <property fmtid="{D5CDD505-2E9C-101B-9397-08002B2CF9AE}" pid="83" name="x1ye=62">
    <vt:lpwstr>TC8hgcqpF2bA+3i8mT9O3pIDQgRJa3LHWnqN3DBkZE5UmhkRhbf26/YimN1vLHWfy0r8wZNhAs/M84tXZLdr2fgWKopHZhB3UVZdkKoA5x2RMG7wC2sUqx1uzBzRfBSlX+UNjmHaMLnJD1FNsHIdOMr+wGEJG8Jk7GrImUpVDlKlUyOBWHy6R2skcn+Og8hASONjIDWoN9Cbgn8tujATYTHVGI1US8xeFgAsADxo4CEORwWLCEmG4C5OXdU7ZnH</vt:lpwstr>
  </property>
  <property fmtid="{D5CDD505-2E9C-101B-9397-08002B2CF9AE}" pid="84" name="x1ye=63">
    <vt:lpwstr>U7yVDPwXZ7kAZcL4BRhUDnt8onuNj2g7OFCGZSQf8EOqaQQKFOqd1ya8OKf1yLQUyxI406frbW/TbprbFbbepZrgRZQqbjtcXd5LV9LCfu7COrDvP5IavZYYNF3ZZLvcMsqOYlJsYDWobD5ONNN4IIQv+2lMGrZIj9t+pc7H1TIthCIUS8MJOK3YMe4tNp7iPl30mU2Kg2hM+37oZzx2zh96JcmN+C2ep57DJ/UXSgCaNKnrrfNGQXhlfpSn0wj</vt:lpwstr>
  </property>
  <property fmtid="{D5CDD505-2E9C-101B-9397-08002B2CF9AE}" pid="85" name="x1ye=64">
    <vt:lpwstr>6IC9CT6TFsQgystYkjLqtT7ad9WB0cIM4zaHhNajAIWEV/nFoYuXZxTnjctuxbTN/oP4bU4ErYvCY+9wl6gCaUpW8ne1NHrQeKBBRj7aXu6hb6GjUneu4txeuCOncU6XY8/AM+E8f/6vXuAY8qQfrBCc9qbTMZwpq11egdrw6TGsMzlW1BoBGETLN4yVed1OuYlATMI/9WPJdRyxTUMFAsshIXo9fQGB5fHeuM0f/OftENabfWD/VY7DzvTh1mk</vt:lpwstr>
  </property>
  <property fmtid="{D5CDD505-2E9C-101B-9397-08002B2CF9AE}" pid="86" name="x1ye=65">
    <vt:lpwstr>Wx3+RqLJtwITt+3PMuXgYWb6sz4iV5iRe5khC56JQw0QGM9Iy7zpTbAp1ou0EZgpAngPQBVl6B/t0jy57od48ljfnqTix4PKIyCwutJ/Ztkt2tmb4HyjbrR8vpo1ljZjVi4d0Rps+vLVMRMAjrVh2CeAY0oDw0ZIdXahC0PDNEC4EixtzJSMVmgP63kJkMex+GZD83KCCo28rSQ28bSb7QuRSBQO36hJ92Qv5wRty3y6grdI9M/B6Jh1jZbrQ9g</vt:lpwstr>
  </property>
  <property fmtid="{D5CDD505-2E9C-101B-9397-08002B2CF9AE}" pid="87" name="x1ye=66">
    <vt:lpwstr>4cnewf9TNHikT78+eceP4Hjtgd21+dYJ8bmAzlIFOWJkWMycDy++3TyLAT+ads0vXl6pWeyUXu5qblFI+Dzfuce1zo/libMPBDdsxJg1hx4c/l0VhlANmNjSTFk1Rtm3m2xB0kQkL0ztYBNF5WwAWORobCzrRrPCpRbViUTvnlPMYDKiqBSb97XJqw9F4r/3VwFunOKmEQXhAD3Ab/ILi7zyB4cIfVX85dQAh011f11kPSy4x6H7G83h4LlImA/</vt:lpwstr>
  </property>
  <property fmtid="{D5CDD505-2E9C-101B-9397-08002B2CF9AE}" pid="88" name="x1ye=67">
    <vt:lpwstr>Lr1Nzu5cyLOzSOMHPs7RltAO6y/aUrJVjfPauvZMBW/NwJhxEe6xJqMIGtQIMrBls8I4BRcLdfY0z6TOLKJf5qTJb4WVBD4joQtPaznr0hd90c4qqfT6C8isitKOU42p7hzhzaUdSNlMwhoZCnBeKLN8nkBlAbzsAPk1h1+vTgPAadJ8MBNHiPZK8wVGhgWadoQSREieXzqxun7qDcdFZio+cAFQ1uC7840XTfqTHUlcWS1G9TPw+UmNxWKgwx3</vt:lpwstr>
  </property>
  <property fmtid="{D5CDD505-2E9C-101B-9397-08002B2CF9AE}" pid="89" name="x1ye=68">
    <vt:lpwstr>dEQ59Cr8kcjA+oBRVBVSFbjXM9bNLIEt67FSVajs2zSH+Y7wREGjb1ztGXK+QdE5evcxoGOkaI5Vv8/4zrBNFanD33Qik0DXT776gbuUQHjbvpLRP4JKkaTlPr57EiStEJ0EGaOq1H8O1yHk7qv+LJ4bD0sHCCQAL5lzx1mCURnCFtPiBYcjsIbgPwD1HfUa4WWk8bNxgBo/IhrEKWLqMwwfjkI03rlXRjkbYeyQztnR2kL8jGYYXDIgmdX2oo4</vt:lpwstr>
  </property>
  <property fmtid="{D5CDD505-2E9C-101B-9397-08002B2CF9AE}" pid="90" name="x1ye=69">
    <vt:lpwstr>cn3hlfEA+STE/ku2Ry4Uj/Brlao8WAwPeFC6zG0GUV4pm0k6rxZsvYPg9uRx5YkVE7PcGFC99adlBNWCDnY2fS+4+3yXkp3OaL6QmYwC39zJXJbdGVGtZoP5ldX3fxW+xn5z0gQ0eA/5ODYnzjj1rGzMXBdESHl51V+gmgHx7f2aQA7v9XIo+XV1ryfOJHz3lRDmxIUd0wqBde/3Ex8uOkfRdWXWN1tvAd/oF7E5S/WnCL9jVR7TULa7pJQ2ILa</vt:lpwstr>
  </property>
  <property fmtid="{D5CDD505-2E9C-101B-9397-08002B2CF9AE}" pid="91" name="x1ye=7">
    <vt:lpwstr>nwBgMSlHIeig5rF+cZq8odrXIWk2IDQszB04p/i6HVjB/FtVCE5UEttevASPq4uUaQKUjqaGJAGVM+2DKOqTsBeCJ1OJYEvRIrf9FZG/SXDAFjKNcgCpk2gEKex+Jcg6jtHTkL4eEP10Znv4c3JnkfDUaRKFJ/Nj5OuyYkabdSkiRbkwOQvenNVqvIGwBO9U+s1h5P8jQgfw/LYqLJH3eCI0DBJYyQMmEgoYjxAu55N32MJuoqZPrfZOzEU+8+l</vt:lpwstr>
  </property>
  <property fmtid="{D5CDD505-2E9C-101B-9397-08002B2CF9AE}" pid="92" name="x1ye=70">
    <vt:lpwstr>za2+1YaYF3Ex2Hffw3jfZCilasz8BzgoIkp6STVsE8cQXKXOJX1k05jI5s3hfMSLg82btpFX+mZ2+LrePakWwCMYp2AW9Qbu/p/rt3qPJpvS9n1THTGf0tQiF84qsJH/Ke+BFmjwCI151UVT2MPeg87psuyBO5oqv9ZgN9csT6ZmiaLcS4efZXqOuvmQkgGm6FMRsiGwUbQO5UljQBFtoNlS/k2yyXFKUy1wWV44P2sipzz9PZS5EGpJYRyPxT2</vt:lpwstr>
  </property>
  <property fmtid="{D5CDD505-2E9C-101B-9397-08002B2CF9AE}" pid="93" name="x1ye=71">
    <vt:lpwstr>/w3hQdZqCjL22bThRiuwrERzpQ5CcC7TboRkUgWnlEXcx9Xms6CreYDcO/ppohflBbyd7B/Vweich+ndB8dbbp+f5eHAbIdrN83CwwAubGgbyeMmZw18qnPYt8g0hZj4qQj2Ly48YXcGjDTybwpEKTXCux3aQGIriscW1UIDAbky5YQFApjijhIh+G8MlAvEiL1M+R7iaou8ec0rRXCPxdFD9fyfGGYQuk0JJPdpydsP7vUBUIT+5/nu2jlrUqA</vt:lpwstr>
  </property>
  <property fmtid="{D5CDD505-2E9C-101B-9397-08002B2CF9AE}" pid="94" name="x1ye=72">
    <vt:lpwstr>Tnh2lhuEGojB+DS9V4ZdNv8KVA4uffcIZSbKMLcfYYR+n1ULbJCwyXBn21Umpg8vgU5HhXrjilotAEnuB4d/9iNFLVpAHrj+wQ+/ybbASZFc/opBbD7ZLhA6ml+ggAoKtNUF9muElcXy5M1POSIUfdpbCz1PD8Wrs2K/Js4m3yATZmO5YeCtBu3GMWONywsyDadu3+3O2HkAHhXDab7hazkTwUJ9xJ40ULkG3XeNZeHxtYDx+H6ggLb5qevZbwc</vt:lpwstr>
  </property>
  <property fmtid="{D5CDD505-2E9C-101B-9397-08002B2CF9AE}" pid="95" name="x1ye=73">
    <vt:lpwstr>ONYf53iR88eqRWn0IiSnAExb9JCZVeoxLEE1s21n9KM+WmFX6XfQT/USukpmvFayHjedeLF0M8G0aA3vzIkKDglsRbJjGupZ8kn55Rt9Y8yUBz4NWEnRY8GOCYPztJdmQJP3vR/Sy3hDl7MobWI8advghNBQnLS1smg5crBMBnnLweNohO7nkpGWwcV5B8ZGOSSOBcaLirOXijsLTVtC+5bwQ/iTUYNpwM+Q6e3X3uJYXWEHOI69LmXPGuit6P+</vt:lpwstr>
  </property>
  <property fmtid="{D5CDD505-2E9C-101B-9397-08002B2CF9AE}" pid="96" name="x1ye=74">
    <vt:lpwstr>AyrTtXsvEcs81JU4Y2VAfJxMTzZgzgBuEL44v8iAoTUSMOYOyEoMLyyocfBXaPeJ6cSOgr+d61SiP/fHLph5rJDfhYw+HVAJ1CwZHpEAc/db7q8RHXytM6IbmD5FeYsW393FINwj6vwTIYVXT8ZT1lGhHi0+VYsYg+D+tXHQJ6tR25X3GLRrt6W62m0pU+2eqAeasZ7m7rUQ3kh1dHbB5QMVq4JVznR6uihM3ozuQ4g8baRdBcx4TORNNEWBWYZ</vt:lpwstr>
  </property>
  <property fmtid="{D5CDD505-2E9C-101B-9397-08002B2CF9AE}" pid="97" name="x1ye=75">
    <vt:lpwstr>ZIOny0pXozReIpDqSwgrboVsGvJxfOLqFvZL1QoRHr1pog2vDgq7Zux/rgC2CI1ZgLBA7EhCrehYWaUZv6gX2ilZKI5THJarzmFYkHAB6rkYr/5kNFNJA9dET5P9QNrBfyA1c2VzB8L8g398+x1nyz4fAU1nAJfBKqaAKylEm3VMkfXDo/XZV9CKN6qOhWwhTHK4aFv1V6Soz/mb0ZgpMnRwwjcUZlTHRU4FX/alcVmyMUBoIM9CyyY752kzC8t</vt:lpwstr>
  </property>
  <property fmtid="{D5CDD505-2E9C-101B-9397-08002B2CF9AE}" pid="98" name="x1ye=76">
    <vt:lpwstr>veP6mSjc6OdRAkSTSLkgL5m51w/AmNZXuh5mfDjjIEoFwNvY5Vy/2SrXtqLi+kWb1VnmM5qHaye2MNRxI+zi7yPasN8g7jSG3KlhmxW2gv1rNr0DMRZzoORY+qaBbRce0F/KLYz1HSPkJh0gkWc+nYrfB3P36Wif8w3xrz0Tq/Bs2N30FotA4piF4i371MHyrjc6v4d4snsZZTDy1toPqvH7TBvxXtue7scRvWsxvKPpsDcr2zGrML7mN0T9lkL</vt:lpwstr>
  </property>
  <property fmtid="{D5CDD505-2E9C-101B-9397-08002B2CF9AE}" pid="99" name="x1ye=77">
    <vt:lpwstr>UWYT3G6R1BAex2DHXB5+DMMQAZ7BEA0Zj+hQ0Mvzu+B5CFW0Wed3Z2cPB1l98BerTqsBIviWrrbYNIPKGwjpLeS59Ov70V9fIWIbhGtm5st7fvpyjD2+SBjxWiQkwr+WowLRdAQTNelOVWEeEKn5/7vE3do+Qya3Vrj7NcW1zeg2oocDgi1sOw3SzRgMwIgbh4djw3HBHa8CPIBshq3SC8gKqCEDQQbUZkfsDVxCs+vFuaMpOQyAKc/6UHdsbWq</vt:lpwstr>
  </property>
  <property fmtid="{D5CDD505-2E9C-101B-9397-08002B2CF9AE}" pid="100" name="x1ye=78">
    <vt:lpwstr>mAsgvPokWdbsmqjzzW9ESdwi25Oh5l3MeDoTf8CRob6H5fheiLgrFzQGr+xPNWKhfgkepvPl9FkKgmJ65I9c+acSBssTDxcbLXJEoUEeHimGGCGOqA8F7Fju+6pEJR/HJrIPE4S5FBHRQupHz8JW1K3NqRDno5VMOGdrOlO55vieKyHYXNNI4MqUNaBA9yFtYY9MtpbEpLrpEUKkcYzZIV2QGUGzTlC0espkHQo/sUed+B2g+iKrt1JDOElnVbu</vt:lpwstr>
  </property>
  <property fmtid="{D5CDD505-2E9C-101B-9397-08002B2CF9AE}" pid="101" name="x1ye=79">
    <vt:lpwstr>c4PuT19++N+H4fDStRUyTojufN6qReRc8gOG3Wupabn3X0XmOisDVtWRU2erxpzs3wC9yE0HpQHCZ70uGsnklIr3BUahfDEiPeSHUpLGhdMb/JpZZ6lNQH9OehrSD7mB/rs7kH1AaSNc1lpfy+PF1b7jmNwhHEAMHvWpQCUjGa4ORSC+Wdb8m/nJMuU9+EiBAPGEK47pAvJia/T0c9UIxWicxs7g5QGjkrN18FY+uLGt3OKpLx+mYToLMY1xCf/</vt:lpwstr>
  </property>
  <property fmtid="{D5CDD505-2E9C-101B-9397-08002B2CF9AE}" pid="102" name="x1ye=8">
    <vt:lpwstr>Fiwr2B2TTJPc2YUr7uNB/3kHrWo0BJRXLOrrJE0xJk7cYSmxxEdHdmelY1DrNlmigeALvXcRKYjY6wM7HMLTAWh/Y1rIzt18DVdUJJe6i0ZSx0GvJcqBPUYmwPbjOOL28/MpGDcZYi6DhZe+yq3yIz8LaTYmFAP82yGLpG8cA1sZFpLhL+Br/5u7O89p8jfvo/r0vF/NBX/6a7FGkfIYeaD3Mv0LMo24BtxouNlP9wbBGovSvirGro6shMsde+r</vt:lpwstr>
  </property>
  <property fmtid="{D5CDD505-2E9C-101B-9397-08002B2CF9AE}" pid="103" name="x1ye=80">
    <vt:lpwstr>0n3Sz5NhT8OjiqvHbzrfUgpZL8i+qVgLP6JbgFrvQx6xc69iKHizUGGAbTNiKUud18HmJV34YKGbdRwk5c7vPmJpb9aH3kSw5sBucW7MKlITD7Eyrsm+Rp7Me0CPnId8+Zpaefhbc5oK3LVNpXCI19EBYOVH76gf0/fFwjiiZIUhPHhg+exlNqgt19XS2hxI2Z2QHdC1czjW7Yp6AC/C5geA+a0YP5Dw4G++7esixuXu4rhS908blUjx9DPia25</vt:lpwstr>
  </property>
  <property fmtid="{D5CDD505-2E9C-101B-9397-08002B2CF9AE}" pid="104" name="x1ye=81">
    <vt:lpwstr>O1iA4wsSDpntLPrwvksK40eItBDNImxL6Vhznec3+w3zYxYmeXzyJnNQbCz+CqoM3kTVuKMEKJoOhYhgD3d3NI4V6YqkO7J4G4NdTXBqdXddUEQxoFxNWN4XH4eXpsfa7V7WbgEJW3iWzCLxxkGYfCQwrnx+1dzRNfkuLBUZ9Z/vqwwO1Akd3k82RizuD2cHCxZ9h9mINI7jGr9OOz0k2v9GmPBO7uL2vyzuhkcQUaNNBHROIKC/hhufU2KYajc</vt:lpwstr>
  </property>
  <property fmtid="{D5CDD505-2E9C-101B-9397-08002B2CF9AE}" pid="105" name="x1ye=82">
    <vt:lpwstr>Gt/GQhWnbDp5fEWx3qbmmoj2YMJpyiiyxQS4ITGnEjkuPrxCb7JKYr/XAED2bnl/j4+F5sI2Rsw0huCFsKTTbrC+uK/LE/BEFxmMadNnk3zttZQ/pBaXOZ/14u9U7Hxt4xeL8Pd7A6KT18pQTWeZKCrHVPFnFWvHWXTC4J2Lc3Q30fzkvxVFtmuJ7bkGTVp9a6SVMEIjbKlkbFsxYwQtei5bHBhdfwRkcFoe6YKKSSX3DqquaJacA3YT4ziCoOW</vt:lpwstr>
  </property>
  <property fmtid="{D5CDD505-2E9C-101B-9397-08002B2CF9AE}" pid="106" name="x1ye=83">
    <vt:lpwstr>9pl4FcJFyhUsZ62C6OkAL8q4ngDorYS0P3CSOX206CiDM9ylnLLFFuGpAQa81JsS/Fov05Ai5AeSJPbIROoBTH+DRXfUlq4srKKnPY1R4k52lQu+LIb1WQ1XntGzJnP9zrfB/FmhtynDI3HshK+Dvj5pOv7ZFKqR7AyQCTwAyDRbS5rXaYew/Vo9vw9sAiaAEeHqfolPD/huxwEwCuTvMT0ENEGuPixC7KkAbpo4lC3ZaADgs8kcbGZ477Ffeu/</vt:lpwstr>
  </property>
  <property fmtid="{D5CDD505-2E9C-101B-9397-08002B2CF9AE}" pid="107" name="x1ye=84">
    <vt:lpwstr>NnsLilJfvwLZjErKreDZcGKnVGn23ORy1Lz94IbfyGK4JT8JxmADSllmVTUuKeT6sCAmA+mF+zHGkKfzUd0+31g7n1Q1Yhp11DOikBR+LNSTQscr7y0FOr3fH3W/G+cECB0/TBDpoFvhovG0nskjh+Z4QsH2Y+PWvXKG77SmzyabJl8Md9SHbXT+og/QGuDvZUqtC6H+FL5E/Vybb29+aY/o3hkqza/HB/d69rI/H69WljbtdrW/cPVJG8TbPrA</vt:lpwstr>
  </property>
  <property fmtid="{D5CDD505-2E9C-101B-9397-08002B2CF9AE}" pid="108" name="x1ye=85">
    <vt:lpwstr>SsBKhCXlrwwxTDQQj6Ko3XunhIbDy6YQmcmMLwRC5Hs234nEx8Dv89c6GV9A/cNI4yV6R5Upi5CelhxshPCXGdYdmXJ4mNETU0GVyWje0aROE0ORuLIjlZfnjwFIT0AHONl9w8oLo6HKQLIV8YBNUTYReqX5NeInjaCtToUhCi3Qdmdefim3qCmjXgudkksiERylP8c0qYPBlUbVkq+4bq1lY2XPD9603LITLeK0cLTDFw3OfZfL31yhfa6lMmq</vt:lpwstr>
  </property>
  <property fmtid="{D5CDD505-2E9C-101B-9397-08002B2CF9AE}" pid="109" name="x1ye=86">
    <vt:lpwstr>MU6be91jRuzxDyaCeyQd9gNBOM13VsGiC6ehKA7I/L4kQOPqztMzF+RvRuP/JY8T/rd3yEKZFrdyZvf4Z6c9Fco/3R5tAMBHIygNVoBsXKPJecWKy/DeX3YGYnGo45JSQC++nxg8yCGcUFnJ/GreRmE89R6/aDc70DB4V8BsON9A7jBAhFZmDW3Kh8HLf1dbrOMTyRem/oxm4ziws7qtnwgQA38K31TfZ5UJuvqOg+kh+Oc1K/WGpgCq0axtxpf</vt:lpwstr>
  </property>
  <property fmtid="{D5CDD505-2E9C-101B-9397-08002B2CF9AE}" pid="110" name="x1ye=87">
    <vt:lpwstr>/oYSkvnH6HigMr5SbT/kM4qYUKFe14EfAhxoShusvXR6/mi9hagOFDeb8y4tfbQaCFbFVKmCek20WsR29dU+Hzx+3WEIS+Sa6vjYVjdJu6qxwZkorgkMULm7zriAWYCFHT097eSc2JFp8mzjX7TVlchRD1pl779nnVHBIZaaW4QFwec4HGR6zDItqLAkeHgObt0hB4vtl7XmKn6d/AhzaqTQUPOggPQAmyMnDyGvAWIy2ZehDNpYPGr/hkNQM6F</vt:lpwstr>
  </property>
  <property fmtid="{D5CDD505-2E9C-101B-9397-08002B2CF9AE}" pid="111" name="x1ye=88">
    <vt:lpwstr>E7WFaJNSa2VI/HZ2TqENXfuwYPPx4urD3Nh7a54mLj/DDc80d+vvI46Io3HUlDEPibPmj323rNwe2HPRwSA5W0RgUu9VsYamZ22IDswIcd0DWbQjgNH61d89eUASquwXS+aCG73UTJ8+XyZyltX71Gu07hCfubOSNoT9m4LmS6Hq3uUjZzBTDC1qxdxdJBkbpkA5LOlPPDUG7K8NMoDiITkP4vrfhvHVhrDspG1ZIY9w9hZZNUg4lZzDQHB1F3w</vt:lpwstr>
  </property>
  <property fmtid="{D5CDD505-2E9C-101B-9397-08002B2CF9AE}" pid="112" name="x1ye=89">
    <vt:lpwstr>bKNg3c54AjvHiSOhgTCHvoeVl4CDP8M+rDOitjLDwei6u/YgvvmS5OP4KkmeyUc6xUE8fsLGFt/e/gfBZB/w0Psy0/Zqs4MJ5LdzBFqVcx4n4a1zXIxfMzCSzLB8DhyiAeadd/71iQ/2unjMDlwUbQWelDPULPmvSZFbWpJ+GsmIsSqt5DB+tVxfysaklr+ZcA7JqSKj9yRhSFCcVSgsDjEeNeKIoisOEP000lamApA6CHu3xFLakKcTugUPXQ5</vt:lpwstr>
  </property>
  <property fmtid="{D5CDD505-2E9C-101B-9397-08002B2CF9AE}" pid="113" name="x1ye=9">
    <vt:lpwstr>LdRdW05seDo71FC0MdFoNkT+qXuy9UMmoW0Aubc365QikGSzMjyTsZneN9R7TR5PAinoTA1ZsuOWa+YV0LHCVGnUPb5pghmApsiw9jKAsWKfc3wUm0mh824Gmzh0p2JalIvEnEFLjHK4vKMlEpW/I22V+edDxbCOoxbwPAiK5A42xd5db+yu32DSdQm7ze+iX/DrGDLBMbeSJNa7VgmNgeSqR2zxAYwvjwtIhx4DH16e5VVtUjZAOn3z+QEsIGO</vt:lpwstr>
  </property>
  <property fmtid="{D5CDD505-2E9C-101B-9397-08002B2CF9AE}" pid="114" name="x1ye=90">
    <vt:lpwstr>rvhSnVJEYdMEOzfOw78JzIkQtSu+sIJguToGo6tt0Uzo7+56flkfsAFPwT8J4zUtMcY86O9zxO6KA59VfNH3SEQ5Kp0BIaWYdWjXZXjowMWun6tW3/NmZjCvfyIk9HBNnzZ6a91hjHlSmtNK+d4L9yJ24gfQ6oxMfytb4HJxVeIZKYbHNF+X07NEf4BuVNyLVZEf5+/S9k1net0PQZu0VTCG/Eu03hFTzPQ66nlqZOfOnKZH5HMvRkapVh77srD</vt:lpwstr>
  </property>
  <property fmtid="{D5CDD505-2E9C-101B-9397-08002B2CF9AE}" pid="115" name="x1ye=91">
    <vt:lpwstr>ujxh2WxDRp3FMiXUP1pF/kZOicgxoaM89CX6CzHxlCY0IKTdHBhfJJTgM9VwhPiD1S3cE87fLtMtDQPhauuyoHhNikC9aK+5j/370Ho+yimLDUEzQqp4/PzXY6+PR2D4yi+UzgIytBmJKHZNsU5WT4IRdUrEB4/Lb7V6aSW2jbnTKC3YBEkoXdsB8RQefBZvuui/nDwG4v3mPugoZLmSxZqZAauWXoMd86N5Cr37fdW+IUHSgLD+seM7AnSPmwV</vt:lpwstr>
  </property>
  <property fmtid="{D5CDD505-2E9C-101B-9397-08002B2CF9AE}" pid="116" name="x1ye=92">
    <vt:lpwstr>DN4y58aQUyHFfX7v/iuQeeqW5mOUdZ+Y6p09QNRwPM3CpoLWHoqSaO9i9LSde3/Me6qk8MrZ6eIu4lKN6+k2PSs9YgyJCh6WW1snJvhZDyeOZrXmwcIqvhd/VwO3xD2Hz/Cq2nHL5tQ48pju/FrVp4Osuzej5Mw5tuHcwKh4xBrpO0Blh2kIdzxqN4lwsMhffyPT3v3xk1i9FJoGeafx0GV0Cpq/VVuSUb9s+Wa7R9RDMrWSpKSl8DLDt7SEd/z</vt:lpwstr>
  </property>
  <property fmtid="{D5CDD505-2E9C-101B-9397-08002B2CF9AE}" pid="117" name="x1ye=93">
    <vt:lpwstr>talnjjBlkqG1ZE86A0nReUJVL1B2NSo3oNO+HdY4KLZe83ZG+uwYeP+UdS5Zw4Mdrtiy2SDpwARPpRWeiDotkXd89Z0KnQJFPT/EPAtq2ieqhOYeD9qV0ViH0UfnZK9ePrsIo02fW4SV3xNyYz2y8G3XjAqNM14IPonbHh/vkFYUkCUxb5bnFjiWiNY3vQ/u15z0YOWa813lj8lG24cz7NAY5oHV5USfLZmv4CDJUCcUQHnkQ/MYut3MEDNU8KM</vt:lpwstr>
  </property>
  <property fmtid="{D5CDD505-2E9C-101B-9397-08002B2CF9AE}" pid="118" name="x1ye=94">
    <vt:lpwstr>GEohaKrmjSeDl+bHnK3B0BBB2rk50ITrMLudLMGxVuhJWbVoo3PjbwMTYBVouKwX0fMVa4WBKCIOdfzsJolEPa6bETKvnQ1gT6VLJKcmtJoim/sSlqo0bp2rbhaJyprlUx2oCQOXtgjRFGAkMs/fCpLtnPjRq/n8FQF7TAhcOrsrgEyfOL+XrPC0+S3hnRb9dbaDILSNwrRtddM8DpZqM5WR0RMX6qlPNIpYQDVJE0BiD+zH2fhXOtF3c2pShdn</vt:lpwstr>
  </property>
  <property fmtid="{D5CDD505-2E9C-101B-9397-08002B2CF9AE}" pid="119" name="x1ye=95">
    <vt:lpwstr>7e8Ey5HAkzibJIfNwibJMK5Mw45H5nrS/Gle2CC09MdP9884sjBSSkydaArEKnoaJmYII64o8foseFw7v4VrkXJkOdfOhgtKdgIS1Mbzm9NvM8Y58kFUTJcX9lWG4mbKOQbLOGMkK1p3uBPZaII7A/qywFwnAJLIZYdzy2YjKkwJctmq6pey+L8ZlZe0GomGm7pBBIRd3MIKiURrCrP9LZbrBoYDtHfEmBEFiLT8qWMQrI3R7jF2hLxyFr04vcj</vt:lpwstr>
  </property>
  <property fmtid="{D5CDD505-2E9C-101B-9397-08002B2CF9AE}" pid="120" name="x1ye=96">
    <vt:lpwstr>+lTabjDgjLzNNs9meA7sZV7To2i+jBMUzrO85spszI16OpD6zRV4/4kF4qvkIQ2gkNbYgFgjP0ZX9/yWD7N/P0cVIPF5VkXob7092zbkexaNMvpsQiu+t3br59FNCqvTA6ldijiqRyi81h0bZLIycvAkeCxyk6giisMYHtkHr7W42YbzoiWrSo+aMOXI9QFz58O1BzdUVdMnwqswrDBFSs3zvW5Pc+1nJ6He0FjpKKHXORmZ3BZRUfylfSAqKn1</vt:lpwstr>
  </property>
  <property fmtid="{D5CDD505-2E9C-101B-9397-08002B2CF9AE}" pid="121" name="x1ye=97">
    <vt:lpwstr>9IjndHsFMehwWcp/a6mPr8F64ai4ogRBa8efhh+PQCInxhdXox1FGgPF4az0YlENIyKVABKBIqm4mI+4hTV+hXNEObMkX7+1Aha7o+G8D7zmfbIRzpTUlNV+MhJnjkI+g5r/5+9MyDvslbQxmgJQs93cXxw84W4S7H03J0X5BCWypDWha2ySZOpjzK9mssQST+lwrLLEuZI8O7a8KpXC6QdTCydgFFWLK+TNycARL0lpsD9JvB7wSbl9dhGfGrt</vt:lpwstr>
  </property>
  <property fmtid="{D5CDD505-2E9C-101B-9397-08002B2CF9AE}" pid="122" name="x1ye=98">
    <vt:lpwstr>3UPK0HYYgy35BwIy68XKowkXpZzFUcX33r/jABD8ez8zS0SnlkG+km0Knpl14YEEoBWxI4nWxADPSLCZAfjFsssrhxAlatd9xQlK57fHJ/7CaHdkXXU3vLzgT0ybmiOStjrZcZd8tTE+/HZvODnp2w8B5ODHdgqqq+53214lRvcvAzA1A8IXhlYBFU5dMSFgrriANEMUL9ltNFDwG88ehkpVAovKeXfjLVPz1edgL+1XLS7J2sXjtqecA2cZima</vt:lpwstr>
  </property>
  <property fmtid="{D5CDD505-2E9C-101B-9397-08002B2CF9AE}" pid="123" name="x1ye=99">
    <vt:lpwstr>l8xfeHs7T/eAhFAa4kmLfM7a9NOJE0RbPdfJ7Pz4k3XeL3brQlbYG7cW++mTp8R5gPjWAHvNaE400cZ0cOHUckedHT35R/kWBLbdZj79gQZHpCVDwzJOP2LfykrFA9MUtT6OqeF0RH3YoxJtrSKSNtjo+hJoy62+vUdTArBXQ73w5eIeEcGZVLmdjdNNuHc22LTFFPrQjCyRhHcAkA264ffShYRpN9C2DgtpUVR4fj/j75/6QLSrLgon7mKYamf</vt:lpwstr>
  </property>
</Properties>
</file>